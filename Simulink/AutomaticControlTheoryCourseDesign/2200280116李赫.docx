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028255"/>
    <w:bookmarkStart w:id="1" w:name="_Toc75078335"/>
    <w:p w14:paraId="1AA801F7" w14:textId="4E5563E4" w:rsidR="00A65F35" w:rsidRPr="0026604B" w:rsidRDefault="002576DA" w:rsidP="00572148">
      <w:pPr>
        <w:spacing w:before="100" w:beforeAutospacing="1" w:after="100" w:afterAutospacing="1"/>
        <w:jc w:val="center"/>
        <w:rPr>
          <w:rFonts w:ascii="Times New Roman" w:eastAsia="楷体_GB2312" w:hAnsi="Times New Roman" w:cs="Times New Roman"/>
          <w:b/>
          <w:sz w:val="48"/>
          <w:szCs w:val="48"/>
        </w:rPr>
      </w:pPr>
      <w:r w:rsidRPr="0026604B">
        <w:rPr>
          <w:rFonts w:ascii="Times New Roman" w:eastAsia="隶书" w:hAnsi="Times New Roman" w:cs="Times New Roman"/>
          <w:b/>
          <w:bCs/>
          <w:spacing w:val="60"/>
          <w:sz w:val="48"/>
        </w:rPr>
        <w:fldChar w:fldCharType="begin"/>
      </w:r>
      <w:r w:rsidRPr="0026604B">
        <w:rPr>
          <w:rFonts w:ascii="Times New Roman" w:eastAsia="隶书" w:hAnsi="Times New Roman" w:cs="Times New Roman"/>
          <w:b/>
          <w:bCs/>
          <w:spacing w:val="60"/>
          <w:sz w:val="48"/>
        </w:rPr>
        <w:instrText xml:space="preserve"> MACROBUTTON MTEditEquationSection2 </w:instrText>
      </w:r>
      <w:r w:rsidRPr="0026604B">
        <w:rPr>
          <w:rStyle w:val="MTEquationSection"/>
          <w:rFonts w:ascii="Times New Roman" w:hAnsi="Times New Roman" w:cs="Times New Roman"/>
        </w:rPr>
        <w:instrText>Equation Chapter 1 Section 1</w:instrText>
      </w:r>
      <w:r w:rsidRPr="0026604B">
        <w:rPr>
          <w:rFonts w:ascii="Times New Roman" w:eastAsia="隶书" w:hAnsi="Times New Roman" w:cs="Times New Roman"/>
          <w:b/>
          <w:bCs/>
          <w:spacing w:val="60"/>
          <w:sz w:val="48"/>
        </w:rPr>
        <w:fldChar w:fldCharType="begin"/>
      </w:r>
      <w:r w:rsidRPr="0026604B">
        <w:rPr>
          <w:rFonts w:ascii="Times New Roman" w:eastAsia="隶书" w:hAnsi="Times New Roman" w:cs="Times New Roman"/>
          <w:b/>
          <w:bCs/>
          <w:spacing w:val="60"/>
          <w:sz w:val="48"/>
        </w:rPr>
        <w:instrText xml:space="preserve"> SEQ MTEqn \r \h \* MERGEFORMAT </w:instrText>
      </w:r>
      <w:r w:rsidRPr="0026604B">
        <w:rPr>
          <w:rFonts w:ascii="Times New Roman" w:eastAsia="隶书" w:hAnsi="Times New Roman" w:cs="Times New Roman"/>
          <w:b/>
          <w:bCs/>
          <w:spacing w:val="60"/>
          <w:sz w:val="48"/>
        </w:rPr>
        <w:fldChar w:fldCharType="end"/>
      </w:r>
      <w:r w:rsidRPr="0026604B">
        <w:rPr>
          <w:rFonts w:ascii="Times New Roman" w:eastAsia="隶书" w:hAnsi="Times New Roman" w:cs="Times New Roman"/>
          <w:b/>
          <w:bCs/>
          <w:spacing w:val="60"/>
          <w:sz w:val="48"/>
        </w:rPr>
        <w:fldChar w:fldCharType="begin"/>
      </w:r>
      <w:r w:rsidRPr="0026604B">
        <w:rPr>
          <w:rFonts w:ascii="Times New Roman" w:eastAsia="隶书" w:hAnsi="Times New Roman" w:cs="Times New Roman"/>
          <w:b/>
          <w:bCs/>
          <w:spacing w:val="60"/>
          <w:sz w:val="48"/>
        </w:rPr>
        <w:instrText xml:space="preserve"> SEQ MTSec \r 1 \h \* MERGEFORMAT </w:instrText>
      </w:r>
      <w:r w:rsidRPr="0026604B">
        <w:rPr>
          <w:rFonts w:ascii="Times New Roman" w:eastAsia="隶书" w:hAnsi="Times New Roman" w:cs="Times New Roman"/>
          <w:b/>
          <w:bCs/>
          <w:spacing w:val="60"/>
          <w:sz w:val="48"/>
        </w:rPr>
        <w:fldChar w:fldCharType="end"/>
      </w:r>
      <w:r w:rsidRPr="0026604B">
        <w:rPr>
          <w:rFonts w:ascii="Times New Roman" w:eastAsia="隶书" w:hAnsi="Times New Roman" w:cs="Times New Roman"/>
          <w:b/>
          <w:bCs/>
          <w:spacing w:val="60"/>
          <w:sz w:val="48"/>
        </w:rPr>
        <w:fldChar w:fldCharType="begin"/>
      </w:r>
      <w:r w:rsidRPr="0026604B">
        <w:rPr>
          <w:rFonts w:ascii="Times New Roman" w:eastAsia="隶书" w:hAnsi="Times New Roman" w:cs="Times New Roman"/>
          <w:b/>
          <w:bCs/>
          <w:spacing w:val="60"/>
          <w:sz w:val="48"/>
        </w:rPr>
        <w:instrText xml:space="preserve"> SEQ MTChap \r 1 \h \* MERGEFORMAT </w:instrText>
      </w:r>
      <w:r w:rsidRPr="0026604B">
        <w:rPr>
          <w:rFonts w:ascii="Times New Roman" w:eastAsia="隶书" w:hAnsi="Times New Roman" w:cs="Times New Roman"/>
          <w:b/>
          <w:bCs/>
          <w:spacing w:val="60"/>
          <w:sz w:val="48"/>
        </w:rPr>
        <w:fldChar w:fldCharType="end"/>
      </w:r>
      <w:r w:rsidRPr="0026604B">
        <w:rPr>
          <w:rFonts w:ascii="Times New Roman" w:eastAsia="隶书" w:hAnsi="Times New Roman" w:cs="Times New Roman"/>
          <w:b/>
          <w:bCs/>
          <w:spacing w:val="60"/>
          <w:sz w:val="48"/>
        </w:rPr>
        <w:fldChar w:fldCharType="end"/>
      </w:r>
      <w:r w:rsidR="00A65F35" w:rsidRPr="0026604B">
        <w:rPr>
          <w:rFonts w:ascii="Times New Roman" w:eastAsia="楷体_GB2312" w:hAnsi="Times New Roman" w:cs="Times New Roman"/>
          <w:b/>
          <w:sz w:val="48"/>
          <w:szCs w:val="48"/>
        </w:rPr>
        <w:t>哈尔滨工业大学（威海）</w:t>
      </w:r>
    </w:p>
    <w:p w14:paraId="3A601DA6" w14:textId="77777777" w:rsidR="00A1265E" w:rsidRPr="0026604B" w:rsidRDefault="00A1265E" w:rsidP="00F15D75">
      <w:pPr>
        <w:snapToGrid w:val="0"/>
        <w:spacing w:afterLines="100" w:after="312"/>
        <w:jc w:val="center"/>
        <w:rPr>
          <w:rFonts w:ascii="Times New Roman" w:eastAsia="楷体_GB2312" w:hAnsi="Times New Roman" w:cs="Times New Roman"/>
          <w:b/>
          <w:sz w:val="48"/>
          <w:szCs w:val="48"/>
        </w:rPr>
      </w:pPr>
    </w:p>
    <w:p w14:paraId="145E36A2" w14:textId="1C5C2B52" w:rsidR="00A65F35" w:rsidRPr="0026604B" w:rsidRDefault="004A3B64" w:rsidP="00A9405B">
      <w:pPr>
        <w:snapToGrid w:val="0"/>
        <w:spacing w:line="288" w:lineRule="auto"/>
        <w:jc w:val="center"/>
        <w:rPr>
          <w:rFonts w:ascii="Times New Roman" w:hAnsi="Times New Roman" w:cs="Times New Roman"/>
          <w:b/>
          <w:bCs/>
          <w:spacing w:val="80"/>
          <w:sz w:val="52"/>
        </w:rPr>
      </w:pPr>
      <w:r w:rsidRPr="0026604B">
        <w:rPr>
          <w:rFonts w:ascii="Times New Roman" w:hAnsi="Times New Roman" w:cs="Times New Roman"/>
          <w:b/>
          <w:bCs/>
          <w:spacing w:val="80"/>
          <w:sz w:val="52"/>
        </w:rPr>
        <w:t>自动控制原理</w:t>
      </w:r>
    </w:p>
    <w:p w14:paraId="7D62A9B5" w14:textId="739D35D6" w:rsidR="00A65F35" w:rsidRPr="0026604B" w:rsidRDefault="0099047B" w:rsidP="00A9405B">
      <w:pPr>
        <w:snapToGrid w:val="0"/>
        <w:spacing w:line="288" w:lineRule="auto"/>
        <w:jc w:val="center"/>
        <w:rPr>
          <w:rFonts w:ascii="Times New Roman" w:hAnsi="Times New Roman" w:cs="Times New Roman"/>
          <w:b/>
          <w:bCs/>
          <w:spacing w:val="80"/>
          <w:sz w:val="52"/>
        </w:rPr>
      </w:pPr>
      <w:r w:rsidRPr="0026604B">
        <w:rPr>
          <w:rFonts w:ascii="Times New Roman" w:hAnsi="Times New Roman" w:cs="Times New Roman"/>
          <w:b/>
          <w:bCs/>
          <w:spacing w:val="80"/>
          <w:sz w:val="52"/>
        </w:rPr>
        <w:t>课程</w:t>
      </w:r>
      <w:r w:rsidR="004A3B64" w:rsidRPr="0026604B">
        <w:rPr>
          <w:rFonts w:ascii="Times New Roman" w:hAnsi="Times New Roman" w:cs="Times New Roman"/>
          <w:b/>
          <w:bCs/>
          <w:spacing w:val="80"/>
          <w:sz w:val="52"/>
        </w:rPr>
        <w:t>设计</w:t>
      </w:r>
      <w:r w:rsidRPr="0026604B">
        <w:rPr>
          <w:rFonts w:ascii="Times New Roman" w:hAnsi="Times New Roman" w:cs="Times New Roman"/>
          <w:b/>
          <w:bCs/>
          <w:spacing w:val="80"/>
          <w:sz w:val="52"/>
        </w:rPr>
        <w:t>报告</w:t>
      </w:r>
    </w:p>
    <w:p w14:paraId="4D15822F" w14:textId="77777777" w:rsidR="00257F68" w:rsidRPr="0026604B" w:rsidRDefault="00257F68" w:rsidP="00F15D75">
      <w:pPr>
        <w:snapToGrid w:val="0"/>
        <w:spacing w:line="360" w:lineRule="auto"/>
        <w:jc w:val="center"/>
        <w:rPr>
          <w:rFonts w:ascii="Times New Roman" w:hAnsi="Times New Roman" w:cs="Times New Roman"/>
          <w:sz w:val="52"/>
        </w:rPr>
      </w:pPr>
    </w:p>
    <w:tbl>
      <w:tblPr>
        <w:tblStyle w:val="af1"/>
        <w:tblW w:w="0" w:type="auto"/>
        <w:jc w:val="center"/>
        <w:tblLook w:val="04A0" w:firstRow="1" w:lastRow="0" w:firstColumn="1" w:lastColumn="0" w:noHBand="0" w:noVBand="1"/>
      </w:tblPr>
      <w:tblGrid>
        <w:gridCol w:w="1312"/>
        <w:gridCol w:w="1134"/>
        <w:gridCol w:w="1134"/>
        <w:gridCol w:w="1134"/>
        <w:gridCol w:w="1134"/>
        <w:gridCol w:w="1134"/>
      </w:tblGrid>
      <w:tr w:rsidR="00257F68" w:rsidRPr="0026604B" w14:paraId="05A13DD6" w14:textId="77777777" w:rsidTr="00257F68">
        <w:trPr>
          <w:trHeight w:val="454"/>
          <w:jc w:val="center"/>
        </w:trPr>
        <w:tc>
          <w:tcPr>
            <w:tcW w:w="1312" w:type="dxa"/>
            <w:vAlign w:val="center"/>
          </w:tcPr>
          <w:p w14:paraId="4D30219C" w14:textId="258C964B" w:rsidR="00257F68" w:rsidRPr="0026604B" w:rsidRDefault="004A3B64" w:rsidP="00630CE0">
            <w:pPr>
              <w:snapToGrid w:val="0"/>
              <w:jc w:val="center"/>
              <w:rPr>
                <w:rFonts w:ascii="Times New Roman" w:hAnsi="Times New Roman" w:cs="Times New Roman"/>
                <w:b/>
                <w:szCs w:val="21"/>
              </w:rPr>
            </w:pPr>
            <w:r w:rsidRPr="0026604B">
              <w:rPr>
                <w:rFonts w:ascii="Times New Roman" w:hAnsi="Times New Roman" w:cs="Times New Roman"/>
                <w:b/>
                <w:szCs w:val="21"/>
              </w:rPr>
              <w:t>方案</w:t>
            </w:r>
            <w:r w:rsidR="00257F68" w:rsidRPr="0026604B">
              <w:rPr>
                <w:rFonts w:ascii="Times New Roman" w:hAnsi="Times New Roman" w:cs="Times New Roman"/>
                <w:b/>
                <w:szCs w:val="21"/>
              </w:rPr>
              <w:t>设计</w:t>
            </w:r>
          </w:p>
        </w:tc>
        <w:tc>
          <w:tcPr>
            <w:tcW w:w="1134" w:type="dxa"/>
            <w:vAlign w:val="center"/>
          </w:tcPr>
          <w:p w14:paraId="4A864406" w14:textId="77777777" w:rsidR="00257F68" w:rsidRPr="0026604B" w:rsidRDefault="00257F68" w:rsidP="00630CE0">
            <w:pPr>
              <w:snapToGrid w:val="0"/>
              <w:jc w:val="center"/>
              <w:rPr>
                <w:rFonts w:ascii="Times New Roman" w:hAnsi="Times New Roman" w:cs="Times New Roman"/>
                <w:szCs w:val="21"/>
              </w:rPr>
            </w:pPr>
            <w:r w:rsidRPr="0026604B">
              <w:rPr>
                <w:rFonts w:ascii="Times New Roman" w:hAnsi="Times New Roman" w:cs="Times New Roman"/>
                <w:szCs w:val="21"/>
              </w:rPr>
              <w:t>优</w:t>
            </w:r>
            <w:r w:rsidRPr="0026604B">
              <w:rPr>
                <w:rFonts w:ascii="Times New Roman" w:hAnsi="Times New Roman" w:cs="Times New Roman"/>
                <w:szCs w:val="21"/>
              </w:rPr>
              <w:t xml:space="preserve"> □</w:t>
            </w:r>
          </w:p>
        </w:tc>
        <w:tc>
          <w:tcPr>
            <w:tcW w:w="1134" w:type="dxa"/>
            <w:vAlign w:val="center"/>
          </w:tcPr>
          <w:p w14:paraId="1BEC78AB" w14:textId="77777777" w:rsidR="00257F68" w:rsidRPr="0026604B" w:rsidRDefault="00257F68" w:rsidP="00630CE0">
            <w:pPr>
              <w:snapToGrid w:val="0"/>
              <w:jc w:val="center"/>
              <w:rPr>
                <w:rFonts w:ascii="Times New Roman" w:hAnsi="Times New Roman" w:cs="Times New Roman"/>
                <w:szCs w:val="21"/>
              </w:rPr>
            </w:pPr>
            <w:r w:rsidRPr="0026604B">
              <w:rPr>
                <w:rFonts w:ascii="Times New Roman" w:hAnsi="Times New Roman" w:cs="Times New Roman"/>
                <w:szCs w:val="21"/>
              </w:rPr>
              <w:t>良</w:t>
            </w:r>
            <w:r w:rsidRPr="0026604B">
              <w:rPr>
                <w:rFonts w:ascii="Times New Roman" w:hAnsi="Times New Roman" w:cs="Times New Roman"/>
                <w:szCs w:val="21"/>
              </w:rPr>
              <w:t xml:space="preserve"> □</w:t>
            </w:r>
          </w:p>
        </w:tc>
        <w:tc>
          <w:tcPr>
            <w:tcW w:w="1134" w:type="dxa"/>
            <w:vAlign w:val="center"/>
          </w:tcPr>
          <w:p w14:paraId="59DDED78" w14:textId="77777777" w:rsidR="00257F68" w:rsidRPr="0026604B" w:rsidRDefault="00257F68" w:rsidP="00630CE0">
            <w:pPr>
              <w:snapToGrid w:val="0"/>
              <w:jc w:val="center"/>
              <w:rPr>
                <w:rFonts w:ascii="Times New Roman" w:hAnsi="Times New Roman" w:cs="Times New Roman"/>
                <w:szCs w:val="21"/>
              </w:rPr>
            </w:pPr>
            <w:r w:rsidRPr="0026604B">
              <w:rPr>
                <w:rFonts w:ascii="Times New Roman" w:hAnsi="Times New Roman" w:cs="Times New Roman"/>
                <w:szCs w:val="21"/>
              </w:rPr>
              <w:t>中</w:t>
            </w:r>
            <w:r w:rsidRPr="0026604B">
              <w:rPr>
                <w:rFonts w:ascii="Times New Roman" w:hAnsi="Times New Roman" w:cs="Times New Roman"/>
                <w:szCs w:val="21"/>
              </w:rPr>
              <w:t xml:space="preserve"> □</w:t>
            </w:r>
          </w:p>
        </w:tc>
        <w:tc>
          <w:tcPr>
            <w:tcW w:w="1134" w:type="dxa"/>
            <w:vAlign w:val="center"/>
          </w:tcPr>
          <w:p w14:paraId="31EBFB06" w14:textId="77777777" w:rsidR="00257F68" w:rsidRPr="0026604B" w:rsidRDefault="00257F68" w:rsidP="00630CE0">
            <w:pPr>
              <w:snapToGrid w:val="0"/>
              <w:jc w:val="center"/>
              <w:rPr>
                <w:rFonts w:ascii="Times New Roman" w:hAnsi="Times New Roman" w:cs="Times New Roman"/>
                <w:szCs w:val="21"/>
              </w:rPr>
            </w:pPr>
            <w:r w:rsidRPr="0026604B">
              <w:rPr>
                <w:rFonts w:ascii="Times New Roman" w:hAnsi="Times New Roman" w:cs="Times New Roman"/>
                <w:szCs w:val="21"/>
              </w:rPr>
              <w:t>差</w:t>
            </w:r>
            <w:r w:rsidRPr="0026604B">
              <w:rPr>
                <w:rFonts w:ascii="Times New Roman" w:hAnsi="Times New Roman" w:cs="Times New Roman"/>
                <w:szCs w:val="21"/>
              </w:rPr>
              <w:t xml:space="preserve"> □</w:t>
            </w:r>
          </w:p>
        </w:tc>
        <w:tc>
          <w:tcPr>
            <w:tcW w:w="1134" w:type="dxa"/>
            <w:vMerge w:val="restart"/>
            <w:vAlign w:val="center"/>
          </w:tcPr>
          <w:p w14:paraId="4509D445" w14:textId="04FC1946" w:rsidR="00257F68" w:rsidRPr="0026604B" w:rsidRDefault="004A3B64" w:rsidP="00630CE0">
            <w:pPr>
              <w:snapToGrid w:val="0"/>
              <w:jc w:val="center"/>
              <w:rPr>
                <w:rFonts w:ascii="Times New Roman" w:eastAsia="楷体" w:hAnsi="Times New Roman" w:cs="Times New Roman"/>
                <w:b/>
                <w:sz w:val="28"/>
              </w:rPr>
            </w:pPr>
            <w:r w:rsidRPr="0026604B">
              <w:rPr>
                <w:rFonts w:ascii="Times New Roman" w:eastAsia="楷体" w:hAnsi="Times New Roman" w:cs="Times New Roman"/>
                <w:b/>
                <w:sz w:val="28"/>
              </w:rPr>
              <w:t>课设</w:t>
            </w:r>
          </w:p>
          <w:p w14:paraId="252132A9" w14:textId="77777777" w:rsidR="00257F68" w:rsidRPr="0026604B" w:rsidRDefault="00257F68" w:rsidP="00630CE0">
            <w:pPr>
              <w:snapToGrid w:val="0"/>
              <w:jc w:val="center"/>
              <w:rPr>
                <w:rFonts w:ascii="Times New Roman" w:hAnsi="Times New Roman" w:cs="Times New Roman"/>
                <w:b/>
                <w:szCs w:val="21"/>
              </w:rPr>
            </w:pPr>
            <w:r w:rsidRPr="0026604B">
              <w:rPr>
                <w:rFonts w:ascii="Times New Roman" w:eastAsia="楷体" w:hAnsi="Times New Roman" w:cs="Times New Roman"/>
                <w:b/>
                <w:sz w:val="28"/>
              </w:rPr>
              <w:t>成绩</w:t>
            </w:r>
          </w:p>
        </w:tc>
      </w:tr>
      <w:tr w:rsidR="00257F68" w:rsidRPr="0026604B" w14:paraId="6E55E7DB" w14:textId="77777777" w:rsidTr="00257F68">
        <w:trPr>
          <w:trHeight w:val="454"/>
          <w:jc w:val="center"/>
        </w:trPr>
        <w:tc>
          <w:tcPr>
            <w:tcW w:w="1312" w:type="dxa"/>
            <w:vAlign w:val="center"/>
          </w:tcPr>
          <w:p w14:paraId="15CDF650" w14:textId="2166C156" w:rsidR="00257F68" w:rsidRPr="0026604B" w:rsidRDefault="004A3B64" w:rsidP="00257F68">
            <w:pPr>
              <w:snapToGrid w:val="0"/>
              <w:jc w:val="center"/>
              <w:rPr>
                <w:rFonts w:ascii="Times New Roman" w:hAnsi="Times New Roman" w:cs="Times New Roman"/>
                <w:b/>
                <w:szCs w:val="21"/>
              </w:rPr>
            </w:pPr>
            <w:r w:rsidRPr="0026604B">
              <w:rPr>
                <w:rFonts w:ascii="Times New Roman" w:hAnsi="Times New Roman" w:cs="Times New Roman"/>
                <w:b/>
                <w:szCs w:val="21"/>
              </w:rPr>
              <w:t>程序设计</w:t>
            </w:r>
          </w:p>
        </w:tc>
        <w:tc>
          <w:tcPr>
            <w:tcW w:w="1134" w:type="dxa"/>
            <w:vAlign w:val="center"/>
          </w:tcPr>
          <w:p w14:paraId="196F1E0D" w14:textId="77777777" w:rsidR="00257F68" w:rsidRPr="0026604B" w:rsidRDefault="00257F68" w:rsidP="00257F68">
            <w:pPr>
              <w:snapToGrid w:val="0"/>
              <w:jc w:val="center"/>
              <w:rPr>
                <w:rFonts w:ascii="Times New Roman" w:hAnsi="Times New Roman" w:cs="Times New Roman"/>
                <w:szCs w:val="21"/>
              </w:rPr>
            </w:pPr>
            <w:r w:rsidRPr="0026604B">
              <w:rPr>
                <w:rFonts w:ascii="Times New Roman" w:hAnsi="Times New Roman" w:cs="Times New Roman"/>
                <w:szCs w:val="21"/>
              </w:rPr>
              <w:t>优</w:t>
            </w:r>
            <w:r w:rsidRPr="0026604B">
              <w:rPr>
                <w:rFonts w:ascii="Times New Roman" w:hAnsi="Times New Roman" w:cs="Times New Roman"/>
                <w:szCs w:val="21"/>
              </w:rPr>
              <w:t xml:space="preserve"> □</w:t>
            </w:r>
          </w:p>
        </w:tc>
        <w:tc>
          <w:tcPr>
            <w:tcW w:w="1134" w:type="dxa"/>
            <w:vAlign w:val="center"/>
          </w:tcPr>
          <w:p w14:paraId="56E09B08" w14:textId="77777777" w:rsidR="00257F68" w:rsidRPr="0026604B" w:rsidRDefault="00257F68" w:rsidP="00257F68">
            <w:pPr>
              <w:snapToGrid w:val="0"/>
              <w:jc w:val="center"/>
              <w:rPr>
                <w:rFonts w:ascii="Times New Roman" w:hAnsi="Times New Roman" w:cs="Times New Roman"/>
                <w:szCs w:val="21"/>
              </w:rPr>
            </w:pPr>
            <w:r w:rsidRPr="0026604B">
              <w:rPr>
                <w:rFonts w:ascii="Times New Roman" w:hAnsi="Times New Roman" w:cs="Times New Roman"/>
                <w:szCs w:val="21"/>
              </w:rPr>
              <w:t>良</w:t>
            </w:r>
            <w:r w:rsidRPr="0026604B">
              <w:rPr>
                <w:rFonts w:ascii="Times New Roman" w:hAnsi="Times New Roman" w:cs="Times New Roman"/>
                <w:szCs w:val="21"/>
              </w:rPr>
              <w:t xml:space="preserve"> □</w:t>
            </w:r>
          </w:p>
        </w:tc>
        <w:tc>
          <w:tcPr>
            <w:tcW w:w="1134" w:type="dxa"/>
            <w:vAlign w:val="center"/>
          </w:tcPr>
          <w:p w14:paraId="01A87899" w14:textId="77777777" w:rsidR="00257F68" w:rsidRPr="0026604B" w:rsidRDefault="00257F68" w:rsidP="00257F68">
            <w:pPr>
              <w:snapToGrid w:val="0"/>
              <w:jc w:val="center"/>
              <w:rPr>
                <w:rFonts w:ascii="Times New Roman" w:hAnsi="Times New Roman" w:cs="Times New Roman"/>
                <w:szCs w:val="21"/>
              </w:rPr>
            </w:pPr>
            <w:r w:rsidRPr="0026604B">
              <w:rPr>
                <w:rFonts w:ascii="Times New Roman" w:hAnsi="Times New Roman" w:cs="Times New Roman"/>
                <w:szCs w:val="21"/>
              </w:rPr>
              <w:t>中</w:t>
            </w:r>
            <w:r w:rsidRPr="0026604B">
              <w:rPr>
                <w:rFonts w:ascii="Times New Roman" w:hAnsi="Times New Roman" w:cs="Times New Roman"/>
                <w:szCs w:val="21"/>
              </w:rPr>
              <w:t xml:space="preserve"> □</w:t>
            </w:r>
          </w:p>
        </w:tc>
        <w:tc>
          <w:tcPr>
            <w:tcW w:w="1134" w:type="dxa"/>
            <w:vAlign w:val="center"/>
          </w:tcPr>
          <w:p w14:paraId="37272E45" w14:textId="77777777" w:rsidR="00257F68" w:rsidRPr="0026604B" w:rsidRDefault="00257F68" w:rsidP="00257F68">
            <w:pPr>
              <w:snapToGrid w:val="0"/>
              <w:jc w:val="center"/>
              <w:rPr>
                <w:rFonts w:ascii="Times New Roman" w:hAnsi="Times New Roman" w:cs="Times New Roman"/>
                <w:szCs w:val="21"/>
              </w:rPr>
            </w:pPr>
            <w:r w:rsidRPr="0026604B">
              <w:rPr>
                <w:rFonts w:ascii="Times New Roman" w:hAnsi="Times New Roman" w:cs="Times New Roman"/>
                <w:szCs w:val="21"/>
              </w:rPr>
              <w:t>差</w:t>
            </w:r>
            <w:r w:rsidRPr="0026604B">
              <w:rPr>
                <w:rFonts w:ascii="Times New Roman" w:hAnsi="Times New Roman" w:cs="Times New Roman"/>
                <w:szCs w:val="21"/>
              </w:rPr>
              <w:t xml:space="preserve"> □</w:t>
            </w:r>
          </w:p>
        </w:tc>
        <w:tc>
          <w:tcPr>
            <w:tcW w:w="1134" w:type="dxa"/>
            <w:vMerge/>
            <w:vAlign w:val="center"/>
          </w:tcPr>
          <w:p w14:paraId="7526D8BE" w14:textId="77777777" w:rsidR="00257F68" w:rsidRPr="0026604B" w:rsidRDefault="00257F68" w:rsidP="00257F68">
            <w:pPr>
              <w:snapToGrid w:val="0"/>
              <w:jc w:val="center"/>
              <w:rPr>
                <w:rFonts w:ascii="Times New Roman" w:hAnsi="Times New Roman" w:cs="Times New Roman"/>
                <w:szCs w:val="21"/>
              </w:rPr>
            </w:pPr>
          </w:p>
        </w:tc>
      </w:tr>
      <w:tr w:rsidR="00257F68" w:rsidRPr="0026604B" w14:paraId="4E83DC4A" w14:textId="77777777" w:rsidTr="00257F68">
        <w:trPr>
          <w:trHeight w:val="454"/>
          <w:jc w:val="center"/>
        </w:trPr>
        <w:tc>
          <w:tcPr>
            <w:tcW w:w="1312" w:type="dxa"/>
            <w:vAlign w:val="center"/>
          </w:tcPr>
          <w:p w14:paraId="70ACC00E" w14:textId="3F70C3AF" w:rsidR="00257F68" w:rsidRPr="0026604B" w:rsidRDefault="00257F68" w:rsidP="00257F68">
            <w:pPr>
              <w:snapToGrid w:val="0"/>
              <w:jc w:val="center"/>
              <w:rPr>
                <w:rFonts w:ascii="Times New Roman" w:hAnsi="Times New Roman" w:cs="Times New Roman"/>
                <w:b/>
                <w:szCs w:val="21"/>
              </w:rPr>
            </w:pPr>
            <w:r w:rsidRPr="0026604B">
              <w:rPr>
                <w:rFonts w:ascii="Times New Roman" w:hAnsi="Times New Roman" w:cs="Times New Roman"/>
                <w:b/>
                <w:szCs w:val="21"/>
              </w:rPr>
              <w:t>结果</w:t>
            </w:r>
            <w:r w:rsidR="004A3B64" w:rsidRPr="0026604B">
              <w:rPr>
                <w:rFonts w:ascii="Times New Roman" w:hAnsi="Times New Roman" w:cs="Times New Roman"/>
                <w:b/>
                <w:szCs w:val="21"/>
              </w:rPr>
              <w:t>分析</w:t>
            </w:r>
          </w:p>
        </w:tc>
        <w:tc>
          <w:tcPr>
            <w:tcW w:w="1134" w:type="dxa"/>
            <w:vAlign w:val="center"/>
          </w:tcPr>
          <w:p w14:paraId="2E50D0E6" w14:textId="77777777" w:rsidR="00257F68" w:rsidRPr="0026604B" w:rsidRDefault="00257F68" w:rsidP="00257F68">
            <w:pPr>
              <w:snapToGrid w:val="0"/>
              <w:jc w:val="center"/>
              <w:rPr>
                <w:rFonts w:ascii="Times New Roman" w:hAnsi="Times New Roman" w:cs="Times New Roman"/>
                <w:szCs w:val="21"/>
              </w:rPr>
            </w:pPr>
            <w:r w:rsidRPr="0026604B">
              <w:rPr>
                <w:rFonts w:ascii="Times New Roman" w:hAnsi="Times New Roman" w:cs="Times New Roman"/>
                <w:szCs w:val="21"/>
              </w:rPr>
              <w:t>优</w:t>
            </w:r>
            <w:r w:rsidRPr="0026604B">
              <w:rPr>
                <w:rFonts w:ascii="Times New Roman" w:hAnsi="Times New Roman" w:cs="Times New Roman"/>
                <w:szCs w:val="21"/>
              </w:rPr>
              <w:t xml:space="preserve"> □</w:t>
            </w:r>
          </w:p>
        </w:tc>
        <w:tc>
          <w:tcPr>
            <w:tcW w:w="1134" w:type="dxa"/>
            <w:vAlign w:val="center"/>
          </w:tcPr>
          <w:p w14:paraId="6D6ACC1D" w14:textId="77777777" w:rsidR="00257F68" w:rsidRPr="0026604B" w:rsidRDefault="00257F68" w:rsidP="00257F68">
            <w:pPr>
              <w:snapToGrid w:val="0"/>
              <w:jc w:val="center"/>
              <w:rPr>
                <w:rFonts w:ascii="Times New Roman" w:hAnsi="Times New Roman" w:cs="Times New Roman"/>
                <w:szCs w:val="21"/>
              </w:rPr>
            </w:pPr>
            <w:r w:rsidRPr="0026604B">
              <w:rPr>
                <w:rFonts w:ascii="Times New Roman" w:hAnsi="Times New Roman" w:cs="Times New Roman"/>
                <w:szCs w:val="21"/>
              </w:rPr>
              <w:t>良</w:t>
            </w:r>
            <w:r w:rsidRPr="0026604B">
              <w:rPr>
                <w:rFonts w:ascii="Times New Roman" w:hAnsi="Times New Roman" w:cs="Times New Roman"/>
                <w:szCs w:val="21"/>
              </w:rPr>
              <w:t xml:space="preserve"> □</w:t>
            </w:r>
          </w:p>
        </w:tc>
        <w:tc>
          <w:tcPr>
            <w:tcW w:w="1134" w:type="dxa"/>
            <w:vAlign w:val="center"/>
          </w:tcPr>
          <w:p w14:paraId="35255618" w14:textId="77777777" w:rsidR="00257F68" w:rsidRPr="0026604B" w:rsidRDefault="00257F68" w:rsidP="00257F68">
            <w:pPr>
              <w:snapToGrid w:val="0"/>
              <w:jc w:val="center"/>
              <w:rPr>
                <w:rFonts w:ascii="Times New Roman" w:hAnsi="Times New Roman" w:cs="Times New Roman"/>
                <w:szCs w:val="21"/>
              </w:rPr>
            </w:pPr>
            <w:r w:rsidRPr="0026604B">
              <w:rPr>
                <w:rFonts w:ascii="Times New Roman" w:hAnsi="Times New Roman" w:cs="Times New Roman"/>
                <w:szCs w:val="21"/>
              </w:rPr>
              <w:t>中</w:t>
            </w:r>
            <w:r w:rsidRPr="0026604B">
              <w:rPr>
                <w:rFonts w:ascii="Times New Roman" w:hAnsi="Times New Roman" w:cs="Times New Roman"/>
                <w:szCs w:val="21"/>
              </w:rPr>
              <w:t xml:space="preserve"> □</w:t>
            </w:r>
          </w:p>
        </w:tc>
        <w:tc>
          <w:tcPr>
            <w:tcW w:w="1134" w:type="dxa"/>
            <w:vAlign w:val="center"/>
          </w:tcPr>
          <w:p w14:paraId="74649D60" w14:textId="77777777" w:rsidR="00257F68" w:rsidRPr="0026604B" w:rsidRDefault="00257F68" w:rsidP="00257F68">
            <w:pPr>
              <w:snapToGrid w:val="0"/>
              <w:jc w:val="center"/>
              <w:rPr>
                <w:rFonts w:ascii="Times New Roman" w:hAnsi="Times New Roman" w:cs="Times New Roman"/>
                <w:szCs w:val="21"/>
              </w:rPr>
            </w:pPr>
            <w:r w:rsidRPr="0026604B">
              <w:rPr>
                <w:rFonts w:ascii="Times New Roman" w:hAnsi="Times New Roman" w:cs="Times New Roman"/>
                <w:szCs w:val="21"/>
              </w:rPr>
              <w:t>差</w:t>
            </w:r>
            <w:r w:rsidRPr="0026604B">
              <w:rPr>
                <w:rFonts w:ascii="Times New Roman" w:hAnsi="Times New Roman" w:cs="Times New Roman"/>
                <w:szCs w:val="21"/>
              </w:rPr>
              <w:t xml:space="preserve"> □</w:t>
            </w:r>
          </w:p>
        </w:tc>
        <w:tc>
          <w:tcPr>
            <w:tcW w:w="1134" w:type="dxa"/>
            <w:vMerge w:val="restart"/>
            <w:vAlign w:val="center"/>
          </w:tcPr>
          <w:p w14:paraId="52F650BA" w14:textId="77777777" w:rsidR="00257F68" w:rsidRPr="0026604B" w:rsidRDefault="00257F68" w:rsidP="00257F68">
            <w:pPr>
              <w:snapToGrid w:val="0"/>
              <w:jc w:val="center"/>
              <w:rPr>
                <w:rFonts w:ascii="Times New Roman" w:hAnsi="Times New Roman" w:cs="Times New Roman"/>
                <w:szCs w:val="21"/>
              </w:rPr>
            </w:pPr>
          </w:p>
        </w:tc>
      </w:tr>
      <w:tr w:rsidR="00257F68" w:rsidRPr="0026604B" w14:paraId="608FFEB9" w14:textId="77777777" w:rsidTr="00257F68">
        <w:trPr>
          <w:trHeight w:val="454"/>
          <w:jc w:val="center"/>
        </w:trPr>
        <w:tc>
          <w:tcPr>
            <w:tcW w:w="1312" w:type="dxa"/>
            <w:vAlign w:val="center"/>
          </w:tcPr>
          <w:p w14:paraId="33A6F23A" w14:textId="6915A5A1" w:rsidR="00257F68" w:rsidRPr="0026604B" w:rsidRDefault="00257F68" w:rsidP="00257F68">
            <w:pPr>
              <w:snapToGrid w:val="0"/>
              <w:jc w:val="center"/>
              <w:rPr>
                <w:rFonts w:ascii="Times New Roman" w:hAnsi="Times New Roman" w:cs="Times New Roman"/>
                <w:b/>
                <w:szCs w:val="21"/>
              </w:rPr>
            </w:pPr>
            <w:r w:rsidRPr="0026604B">
              <w:rPr>
                <w:rFonts w:ascii="Times New Roman" w:hAnsi="Times New Roman" w:cs="Times New Roman"/>
                <w:b/>
                <w:szCs w:val="21"/>
              </w:rPr>
              <w:t>报告</w:t>
            </w:r>
            <w:r w:rsidR="004A3B64" w:rsidRPr="0026604B">
              <w:rPr>
                <w:rFonts w:ascii="Times New Roman" w:hAnsi="Times New Roman" w:cs="Times New Roman"/>
                <w:b/>
                <w:szCs w:val="21"/>
              </w:rPr>
              <w:t>规范</w:t>
            </w:r>
          </w:p>
        </w:tc>
        <w:tc>
          <w:tcPr>
            <w:tcW w:w="1134" w:type="dxa"/>
            <w:vAlign w:val="center"/>
          </w:tcPr>
          <w:p w14:paraId="26A771C4" w14:textId="77777777" w:rsidR="00257F68" w:rsidRPr="0026604B" w:rsidRDefault="00257F68" w:rsidP="00257F68">
            <w:pPr>
              <w:snapToGrid w:val="0"/>
              <w:jc w:val="center"/>
              <w:rPr>
                <w:rFonts w:ascii="Times New Roman" w:hAnsi="Times New Roman" w:cs="Times New Roman"/>
                <w:szCs w:val="21"/>
              </w:rPr>
            </w:pPr>
            <w:r w:rsidRPr="0026604B">
              <w:rPr>
                <w:rFonts w:ascii="Times New Roman" w:hAnsi="Times New Roman" w:cs="Times New Roman"/>
                <w:szCs w:val="21"/>
              </w:rPr>
              <w:t>优</w:t>
            </w:r>
            <w:r w:rsidRPr="0026604B">
              <w:rPr>
                <w:rFonts w:ascii="Times New Roman" w:hAnsi="Times New Roman" w:cs="Times New Roman"/>
                <w:szCs w:val="21"/>
              </w:rPr>
              <w:t xml:space="preserve"> □</w:t>
            </w:r>
          </w:p>
        </w:tc>
        <w:tc>
          <w:tcPr>
            <w:tcW w:w="1134" w:type="dxa"/>
            <w:vAlign w:val="center"/>
          </w:tcPr>
          <w:p w14:paraId="00C425C1" w14:textId="77777777" w:rsidR="00257F68" w:rsidRPr="0026604B" w:rsidRDefault="00257F68" w:rsidP="00257F68">
            <w:pPr>
              <w:snapToGrid w:val="0"/>
              <w:jc w:val="center"/>
              <w:rPr>
                <w:rFonts w:ascii="Times New Roman" w:hAnsi="Times New Roman" w:cs="Times New Roman"/>
                <w:szCs w:val="21"/>
              </w:rPr>
            </w:pPr>
            <w:r w:rsidRPr="0026604B">
              <w:rPr>
                <w:rFonts w:ascii="Times New Roman" w:hAnsi="Times New Roman" w:cs="Times New Roman"/>
                <w:szCs w:val="21"/>
              </w:rPr>
              <w:t>良</w:t>
            </w:r>
            <w:r w:rsidRPr="0026604B">
              <w:rPr>
                <w:rFonts w:ascii="Times New Roman" w:hAnsi="Times New Roman" w:cs="Times New Roman"/>
                <w:szCs w:val="21"/>
              </w:rPr>
              <w:t xml:space="preserve"> □</w:t>
            </w:r>
          </w:p>
        </w:tc>
        <w:tc>
          <w:tcPr>
            <w:tcW w:w="1134" w:type="dxa"/>
            <w:vAlign w:val="center"/>
          </w:tcPr>
          <w:p w14:paraId="7FE8FD67" w14:textId="77777777" w:rsidR="00257F68" w:rsidRPr="0026604B" w:rsidRDefault="00257F68" w:rsidP="00257F68">
            <w:pPr>
              <w:snapToGrid w:val="0"/>
              <w:jc w:val="center"/>
              <w:rPr>
                <w:rFonts w:ascii="Times New Roman" w:hAnsi="Times New Roman" w:cs="Times New Roman"/>
                <w:szCs w:val="21"/>
              </w:rPr>
            </w:pPr>
            <w:r w:rsidRPr="0026604B">
              <w:rPr>
                <w:rFonts w:ascii="Times New Roman" w:hAnsi="Times New Roman" w:cs="Times New Roman"/>
                <w:szCs w:val="21"/>
              </w:rPr>
              <w:t>中</w:t>
            </w:r>
            <w:r w:rsidRPr="0026604B">
              <w:rPr>
                <w:rFonts w:ascii="Times New Roman" w:hAnsi="Times New Roman" w:cs="Times New Roman"/>
                <w:szCs w:val="21"/>
              </w:rPr>
              <w:t xml:space="preserve"> □</w:t>
            </w:r>
          </w:p>
        </w:tc>
        <w:tc>
          <w:tcPr>
            <w:tcW w:w="1134" w:type="dxa"/>
            <w:vAlign w:val="center"/>
          </w:tcPr>
          <w:p w14:paraId="284E63A3" w14:textId="77777777" w:rsidR="00257F68" w:rsidRPr="0026604B" w:rsidRDefault="00257F68" w:rsidP="00257F68">
            <w:pPr>
              <w:snapToGrid w:val="0"/>
              <w:jc w:val="center"/>
              <w:rPr>
                <w:rFonts w:ascii="Times New Roman" w:hAnsi="Times New Roman" w:cs="Times New Roman"/>
                <w:szCs w:val="21"/>
              </w:rPr>
            </w:pPr>
            <w:r w:rsidRPr="0026604B">
              <w:rPr>
                <w:rFonts w:ascii="Times New Roman" w:hAnsi="Times New Roman" w:cs="Times New Roman"/>
                <w:szCs w:val="21"/>
              </w:rPr>
              <w:t>差</w:t>
            </w:r>
            <w:r w:rsidRPr="0026604B">
              <w:rPr>
                <w:rFonts w:ascii="Times New Roman" w:hAnsi="Times New Roman" w:cs="Times New Roman"/>
                <w:szCs w:val="21"/>
              </w:rPr>
              <w:t xml:space="preserve"> □</w:t>
            </w:r>
          </w:p>
        </w:tc>
        <w:tc>
          <w:tcPr>
            <w:tcW w:w="1134" w:type="dxa"/>
            <w:vMerge/>
            <w:vAlign w:val="center"/>
          </w:tcPr>
          <w:p w14:paraId="625135F6" w14:textId="77777777" w:rsidR="00257F68" w:rsidRPr="0026604B" w:rsidRDefault="00257F68" w:rsidP="00257F68">
            <w:pPr>
              <w:snapToGrid w:val="0"/>
              <w:jc w:val="center"/>
              <w:rPr>
                <w:rFonts w:ascii="Times New Roman" w:hAnsi="Times New Roman" w:cs="Times New Roman"/>
                <w:szCs w:val="21"/>
              </w:rPr>
            </w:pPr>
          </w:p>
        </w:tc>
      </w:tr>
      <w:tr w:rsidR="00257F68" w:rsidRPr="0026604B" w14:paraId="6184BE46" w14:textId="77777777" w:rsidTr="00681A31">
        <w:trPr>
          <w:trHeight w:val="646"/>
          <w:jc w:val="center"/>
        </w:trPr>
        <w:tc>
          <w:tcPr>
            <w:tcW w:w="1312" w:type="dxa"/>
            <w:vAlign w:val="center"/>
          </w:tcPr>
          <w:p w14:paraId="0F2BEFAD" w14:textId="4FD38A27" w:rsidR="00257F68" w:rsidRPr="0026604B" w:rsidRDefault="004A3B64" w:rsidP="00257F68">
            <w:pPr>
              <w:snapToGrid w:val="0"/>
              <w:jc w:val="center"/>
              <w:rPr>
                <w:rFonts w:ascii="Times New Roman" w:hAnsi="Times New Roman" w:cs="Times New Roman"/>
                <w:b/>
                <w:szCs w:val="21"/>
              </w:rPr>
            </w:pPr>
            <w:proofErr w:type="gramStart"/>
            <w:r w:rsidRPr="0026604B">
              <w:rPr>
                <w:rFonts w:ascii="Times New Roman" w:hAnsi="Times New Roman" w:cs="Times New Roman"/>
                <w:b/>
                <w:szCs w:val="21"/>
              </w:rPr>
              <w:t>课设</w:t>
            </w:r>
            <w:r w:rsidR="00257F68" w:rsidRPr="0026604B">
              <w:rPr>
                <w:rFonts w:ascii="Times New Roman" w:hAnsi="Times New Roman" w:cs="Times New Roman"/>
                <w:b/>
                <w:szCs w:val="21"/>
              </w:rPr>
              <w:t>评语</w:t>
            </w:r>
            <w:proofErr w:type="gramEnd"/>
          </w:p>
        </w:tc>
        <w:tc>
          <w:tcPr>
            <w:tcW w:w="5670" w:type="dxa"/>
            <w:gridSpan w:val="5"/>
            <w:vAlign w:val="center"/>
          </w:tcPr>
          <w:p w14:paraId="23968BFA" w14:textId="77777777" w:rsidR="00257F68" w:rsidRPr="0026604B" w:rsidRDefault="00257F68" w:rsidP="00681A31">
            <w:pPr>
              <w:snapToGrid w:val="0"/>
              <w:rPr>
                <w:rFonts w:ascii="Times New Roman" w:hAnsi="Times New Roman" w:cs="Times New Roman"/>
                <w:szCs w:val="21"/>
              </w:rPr>
            </w:pPr>
          </w:p>
        </w:tc>
      </w:tr>
    </w:tbl>
    <w:p w14:paraId="3C847612" w14:textId="77777777" w:rsidR="00630CE0" w:rsidRPr="0026604B" w:rsidRDefault="00630CE0" w:rsidP="00630CE0">
      <w:pPr>
        <w:snapToGrid w:val="0"/>
        <w:jc w:val="center"/>
        <w:rPr>
          <w:rFonts w:ascii="Times New Roman" w:eastAsia="楷体" w:hAnsi="Times New Roman" w:cs="Times New Roman"/>
          <w:b/>
          <w:bCs/>
          <w:sz w:val="36"/>
        </w:rPr>
      </w:pP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3785"/>
      </w:tblGrid>
      <w:tr w:rsidR="00C4585E" w:rsidRPr="0026604B" w14:paraId="4D2BA910" w14:textId="77777777" w:rsidTr="00A9405B">
        <w:trPr>
          <w:trHeight w:val="939"/>
          <w:jc w:val="center"/>
        </w:trPr>
        <w:tc>
          <w:tcPr>
            <w:tcW w:w="2130" w:type="dxa"/>
            <w:vAlign w:val="center"/>
          </w:tcPr>
          <w:p w14:paraId="40B266EF" w14:textId="62BFBC67" w:rsidR="00C4585E" w:rsidRPr="0026604B" w:rsidRDefault="004A3B64" w:rsidP="003D7C03">
            <w:pPr>
              <w:snapToGrid w:val="0"/>
              <w:rPr>
                <w:rFonts w:ascii="Times New Roman" w:hAnsi="Times New Roman" w:cs="Times New Roman"/>
                <w:sz w:val="52"/>
                <w:szCs w:val="52"/>
              </w:rPr>
            </w:pPr>
            <w:proofErr w:type="gramStart"/>
            <w:r w:rsidRPr="0026604B">
              <w:rPr>
                <w:rFonts w:ascii="Times New Roman" w:hAnsi="Times New Roman" w:cs="Times New Roman"/>
                <w:b/>
                <w:bCs/>
                <w:sz w:val="28"/>
              </w:rPr>
              <w:t>课设</w:t>
            </w:r>
            <w:r w:rsidR="00C4585E" w:rsidRPr="0026604B">
              <w:rPr>
                <w:rFonts w:ascii="Times New Roman" w:hAnsi="Times New Roman" w:cs="Times New Roman"/>
                <w:b/>
                <w:bCs/>
                <w:sz w:val="28"/>
              </w:rPr>
              <w:t>题目</w:t>
            </w:r>
            <w:proofErr w:type="gramEnd"/>
            <w:r w:rsidR="00C4585E" w:rsidRPr="0026604B">
              <w:rPr>
                <w:rFonts w:ascii="Times New Roman" w:hAnsi="Times New Roman" w:cs="Times New Roman"/>
                <w:b/>
                <w:bCs/>
                <w:sz w:val="28"/>
              </w:rPr>
              <w:t>：</w:t>
            </w:r>
          </w:p>
        </w:tc>
        <w:tc>
          <w:tcPr>
            <w:tcW w:w="3785" w:type="dxa"/>
            <w:tcBorders>
              <w:bottom w:val="single" w:sz="4" w:space="0" w:color="auto"/>
            </w:tcBorders>
            <w:vAlign w:val="center"/>
          </w:tcPr>
          <w:p w14:paraId="2B72CA64" w14:textId="77777777" w:rsidR="00C4585E" w:rsidRPr="0026604B" w:rsidRDefault="00572148" w:rsidP="00A61591">
            <w:pPr>
              <w:snapToGrid w:val="0"/>
              <w:spacing w:line="360" w:lineRule="auto"/>
              <w:jc w:val="center"/>
              <w:rPr>
                <w:rFonts w:ascii="Times New Roman" w:hAnsi="Times New Roman" w:cs="Times New Roman"/>
                <w:szCs w:val="21"/>
              </w:rPr>
            </w:pPr>
            <w:r w:rsidRPr="0026604B">
              <w:rPr>
                <w:rFonts w:ascii="Times New Roman" w:hAnsi="Times New Roman" w:cs="Times New Roman"/>
                <w:szCs w:val="21"/>
              </w:rPr>
              <w:t xml:space="preserve">1 </w:t>
            </w:r>
            <w:r w:rsidRPr="0026604B">
              <w:rPr>
                <w:rFonts w:ascii="Times New Roman" w:hAnsi="Times New Roman" w:cs="Times New Roman"/>
                <w:szCs w:val="21"/>
              </w:rPr>
              <w:t>某红外成像目标模拟器俯仰系统</w:t>
            </w:r>
          </w:p>
          <w:p w14:paraId="1723A2DD" w14:textId="1034A2C7" w:rsidR="00572148" w:rsidRPr="0026604B" w:rsidRDefault="00572148" w:rsidP="00A61591">
            <w:pPr>
              <w:snapToGrid w:val="0"/>
              <w:spacing w:line="360" w:lineRule="auto"/>
              <w:jc w:val="center"/>
              <w:rPr>
                <w:rFonts w:ascii="Times New Roman" w:hAnsi="Times New Roman" w:cs="Times New Roman"/>
                <w:szCs w:val="21"/>
              </w:rPr>
            </w:pPr>
            <w:r w:rsidRPr="0026604B">
              <w:rPr>
                <w:rFonts w:ascii="Times New Roman" w:hAnsi="Times New Roman" w:cs="Times New Roman"/>
                <w:szCs w:val="21"/>
              </w:rPr>
              <w:t xml:space="preserve">2 </w:t>
            </w:r>
            <w:r w:rsidRPr="0026604B">
              <w:rPr>
                <w:rFonts w:ascii="Times New Roman" w:hAnsi="Times New Roman" w:cs="Times New Roman"/>
                <w:szCs w:val="21"/>
              </w:rPr>
              <w:t>转子绕线机控制系统</w:t>
            </w:r>
          </w:p>
        </w:tc>
      </w:tr>
      <w:tr w:rsidR="00C4585E" w:rsidRPr="0026604B" w14:paraId="3535A71C" w14:textId="77777777" w:rsidTr="00A9405B">
        <w:trPr>
          <w:trHeight w:val="450"/>
          <w:jc w:val="center"/>
        </w:trPr>
        <w:tc>
          <w:tcPr>
            <w:tcW w:w="2130" w:type="dxa"/>
            <w:vAlign w:val="center"/>
          </w:tcPr>
          <w:p w14:paraId="1F01AE2B" w14:textId="77777777" w:rsidR="00C4585E" w:rsidRPr="0026604B" w:rsidRDefault="00C4585E" w:rsidP="003D7C03">
            <w:pPr>
              <w:snapToGrid w:val="0"/>
              <w:rPr>
                <w:rFonts w:ascii="Times New Roman" w:hAnsi="Times New Roman" w:cs="Times New Roman"/>
                <w:b/>
                <w:bCs/>
                <w:sz w:val="28"/>
              </w:rPr>
            </w:pPr>
            <w:r w:rsidRPr="0026604B">
              <w:rPr>
                <w:rFonts w:ascii="Times New Roman" w:hAnsi="Times New Roman" w:cs="Times New Roman"/>
                <w:b/>
                <w:bCs/>
                <w:sz w:val="28"/>
              </w:rPr>
              <w:t>班</w:t>
            </w:r>
            <w:r w:rsidRPr="0026604B">
              <w:rPr>
                <w:rFonts w:ascii="Times New Roman" w:hAnsi="Times New Roman" w:cs="Times New Roman"/>
                <w:b/>
                <w:bCs/>
                <w:sz w:val="28"/>
              </w:rPr>
              <w:t xml:space="preserve">    </w:t>
            </w:r>
            <w:r w:rsidRPr="0026604B">
              <w:rPr>
                <w:rFonts w:ascii="Times New Roman" w:hAnsi="Times New Roman" w:cs="Times New Roman"/>
                <w:b/>
                <w:bCs/>
                <w:sz w:val="28"/>
              </w:rPr>
              <w:t>号：</w:t>
            </w:r>
          </w:p>
        </w:tc>
        <w:tc>
          <w:tcPr>
            <w:tcW w:w="3785" w:type="dxa"/>
            <w:tcBorders>
              <w:top w:val="single" w:sz="4" w:space="0" w:color="auto"/>
              <w:bottom w:val="single" w:sz="4" w:space="0" w:color="auto"/>
            </w:tcBorders>
            <w:vAlign w:val="center"/>
          </w:tcPr>
          <w:p w14:paraId="1E837BEB" w14:textId="584B2949" w:rsidR="00C4585E" w:rsidRPr="0026604B" w:rsidRDefault="00351F5D" w:rsidP="005C10AE">
            <w:pPr>
              <w:snapToGrid w:val="0"/>
              <w:jc w:val="center"/>
              <w:rPr>
                <w:rFonts w:ascii="Times New Roman" w:hAnsi="Times New Roman" w:cs="Times New Roman"/>
                <w:szCs w:val="21"/>
              </w:rPr>
            </w:pPr>
            <w:r w:rsidRPr="0026604B">
              <w:rPr>
                <w:rFonts w:ascii="Times New Roman" w:hAnsi="Times New Roman" w:cs="Times New Roman"/>
                <w:szCs w:val="21"/>
              </w:rPr>
              <w:t>2002101</w:t>
            </w:r>
          </w:p>
        </w:tc>
      </w:tr>
      <w:tr w:rsidR="00C4585E" w:rsidRPr="0026604B" w14:paraId="020938BB" w14:textId="77777777" w:rsidTr="00A9405B">
        <w:trPr>
          <w:trHeight w:val="458"/>
          <w:jc w:val="center"/>
        </w:trPr>
        <w:tc>
          <w:tcPr>
            <w:tcW w:w="2130" w:type="dxa"/>
            <w:vAlign w:val="center"/>
          </w:tcPr>
          <w:p w14:paraId="6658B49C" w14:textId="77777777" w:rsidR="00C4585E" w:rsidRPr="0026604B" w:rsidRDefault="00C4585E" w:rsidP="003D7C03">
            <w:pPr>
              <w:snapToGrid w:val="0"/>
              <w:rPr>
                <w:rFonts w:ascii="Times New Roman" w:hAnsi="Times New Roman" w:cs="Times New Roman"/>
                <w:sz w:val="52"/>
                <w:szCs w:val="52"/>
              </w:rPr>
            </w:pPr>
            <w:r w:rsidRPr="0026604B">
              <w:rPr>
                <w:rFonts w:ascii="Times New Roman" w:hAnsi="Times New Roman" w:cs="Times New Roman"/>
                <w:b/>
                <w:bCs/>
                <w:sz w:val="28"/>
              </w:rPr>
              <w:t>学</w:t>
            </w:r>
            <w:r w:rsidRPr="0026604B">
              <w:rPr>
                <w:rFonts w:ascii="Times New Roman" w:hAnsi="Times New Roman" w:cs="Times New Roman"/>
                <w:b/>
                <w:bCs/>
                <w:sz w:val="28"/>
              </w:rPr>
              <w:t xml:space="preserve">    </w:t>
            </w:r>
            <w:r w:rsidRPr="0026604B">
              <w:rPr>
                <w:rFonts w:ascii="Times New Roman" w:hAnsi="Times New Roman" w:cs="Times New Roman"/>
                <w:b/>
                <w:bCs/>
                <w:sz w:val="28"/>
              </w:rPr>
              <w:t>号：</w:t>
            </w:r>
          </w:p>
        </w:tc>
        <w:tc>
          <w:tcPr>
            <w:tcW w:w="3785" w:type="dxa"/>
            <w:tcBorders>
              <w:top w:val="single" w:sz="4" w:space="0" w:color="auto"/>
              <w:bottom w:val="single" w:sz="4" w:space="0" w:color="auto"/>
            </w:tcBorders>
            <w:vAlign w:val="center"/>
          </w:tcPr>
          <w:p w14:paraId="7415C3E6" w14:textId="16D1629E" w:rsidR="00C4585E" w:rsidRPr="0026604B" w:rsidRDefault="00351F5D" w:rsidP="005C10AE">
            <w:pPr>
              <w:snapToGrid w:val="0"/>
              <w:jc w:val="center"/>
              <w:rPr>
                <w:rFonts w:ascii="Times New Roman" w:hAnsi="Times New Roman" w:cs="Times New Roman"/>
                <w:szCs w:val="21"/>
              </w:rPr>
            </w:pPr>
            <w:r w:rsidRPr="0026604B">
              <w:rPr>
                <w:rFonts w:ascii="Times New Roman" w:hAnsi="Times New Roman" w:cs="Times New Roman"/>
                <w:szCs w:val="21"/>
              </w:rPr>
              <w:t>2200280116</w:t>
            </w:r>
          </w:p>
        </w:tc>
      </w:tr>
      <w:tr w:rsidR="00C4585E" w:rsidRPr="0026604B" w14:paraId="4C6BBAAB" w14:textId="77777777" w:rsidTr="00A9405B">
        <w:trPr>
          <w:trHeight w:val="466"/>
          <w:jc w:val="center"/>
        </w:trPr>
        <w:tc>
          <w:tcPr>
            <w:tcW w:w="2130" w:type="dxa"/>
            <w:vAlign w:val="center"/>
          </w:tcPr>
          <w:p w14:paraId="36D2203F" w14:textId="77777777" w:rsidR="00C4585E" w:rsidRPr="0026604B" w:rsidRDefault="00C4585E" w:rsidP="003D7C03">
            <w:pPr>
              <w:snapToGrid w:val="0"/>
              <w:rPr>
                <w:rFonts w:ascii="Times New Roman" w:hAnsi="Times New Roman" w:cs="Times New Roman"/>
                <w:sz w:val="52"/>
                <w:szCs w:val="52"/>
              </w:rPr>
            </w:pPr>
            <w:r w:rsidRPr="0026604B">
              <w:rPr>
                <w:rFonts w:ascii="Times New Roman" w:hAnsi="Times New Roman" w:cs="Times New Roman"/>
                <w:b/>
                <w:bCs/>
                <w:sz w:val="28"/>
              </w:rPr>
              <w:t>姓</w:t>
            </w:r>
            <w:r w:rsidRPr="0026604B">
              <w:rPr>
                <w:rFonts w:ascii="Times New Roman" w:hAnsi="Times New Roman" w:cs="Times New Roman"/>
                <w:b/>
                <w:bCs/>
                <w:sz w:val="28"/>
              </w:rPr>
              <w:t xml:space="preserve">    </w:t>
            </w:r>
            <w:r w:rsidRPr="0026604B">
              <w:rPr>
                <w:rFonts w:ascii="Times New Roman" w:hAnsi="Times New Roman" w:cs="Times New Roman"/>
                <w:b/>
                <w:bCs/>
                <w:sz w:val="28"/>
              </w:rPr>
              <w:t>名：</w:t>
            </w:r>
          </w:p>
        </w:tc>
        <w:tc>
          <w:tcPr>
            <w:tcW w:w="3785" w:type="dxa"/>
            <w:tcBorders>
              <w:top w:val="single" w:sz="4" w:space="0" w:color="auto"/>
              <w:bottom w:val="single" w:sz="4" w:space="0" w:color="auto"/>
            </w:tcBorders>
            <w:vAlign w:val="center"/>
          </w:tcPr>
          <w:p w14:paraId="362BE137" w14:textId="7D7FF7CD" w:rsidR="00C4585E" w:rsidRPr="0026604B" w:rsidRDefault="00351F5D" w:rsidP="005C10AE">
            <w:pPr>
              <w:snapToGrid w:val="0"/>
              <w:jc w:val="center"/>
              <w:rPr>
                <w:rFonts w:ascii="Times New Roman" w:hAnsi="Times New Roman" w:cs="Times New Roman"/>
                <w:szCs w:val="21"/>
              </w:rPr>
            </w:pPr>
            <w:r w:rsidRPr="0026604B">
              <w:rPr>
                <w:rFonts w:ascii="Times New Roman" w:hAnsi="Times New Roman" w:cs="Times New Roman"/>
                <w:szCs w:val="21"/>
              </w:rPr>
              <w:t>李赫</w:t>
            </w:r>
          </w:p>
        </w:tc>
      </w:tr>
    </w:tbl>
    <w:p w14:paraId="5BE51B18" w14:textId="77777777" w:rsidR="00E301FB" w:rsidRPr="0026604B" w:rsidRDefault="00E301FB" w:rsidP="00630CE0">
      <w:pPr>
        <w:snapToGrid w:val="0"/>
        <w:jc w:val="center"/>
        <w:rPr>
          <w:rFonts w:ascii="Times New Roman" w:hAnsi="Times New Roman" w:cs="Times New Roman"/>
          <w:sz w:val="52"/>
          <w:szCs w:val="52"/>
        </w:rPr>
      </w:pPr>
    </w:p>
    <w:p w14:paraId="7F4D53E9" w14:textId="77777777" w:rsidR="00E301FB" w:rsidRPr="0026604B" w:rsidRDefault="00E301FB" w:rsidP="00E301FB">
      <w:pPr>
        <w:snapToGrid w:val="0"/>
        <w:spacing w:line="360" w:lineRule="auto"/>
        <w:jc w:val="center"/>
        <w:rPr>
          <w:rFonts w:ascii="Times New Roman" w:eastAsia="楷体" w:hAnsi="Times New Roman" w:cs="Times New Roman"/>
          <w:b/>
          <w:bCs/>
          <w:sz w:val="36"/>
        </w:rPr>
      </w:pPr>
      <w:r w:rsidRPr="0026604B">
        <w:rPr>
          <w:rFonts w:ascii="Times New Roman" w:eastAsia="楷体" w:hAnsi="Times New Roman" w:cs="Times New Roman"/>
          <w:b/>
          <w:bCs/>
          <w:sz w:val="36"/>
        </w:rPr>
        <w:t>信息科学与工程学院</w:t>
      </w:r>
    </w:p>
    <w:p w14:paraId="54991CEF" w14:textId="504BF2BF" w:rsidR="00A65F35" w:rsidRPr="0026604B" w:rsidRDefault="00991C5F" w:rsidP="00257F68">
      <w:pPr>
        <w:tabs>
          <w:tab w:val="left" w:pos="1980"/>
        </w:tabs>
        <w:snapToGrid w:val="0"/>
        <w:spacing w:line="360" w:lineRule="auto"/>
        <w:jc w:val="center"/>
        <w:rPr>
          <w:rFonts w:ascii="Times New Roman" w:hAnsi="Times New Roman" w:cs="Times New Roman"/>
        </w:rPr>
      </w:pPr>
      <w:r w:rsidRPr="0026604B">
        <w:rPr>
          <w:rFonts w:ascii="Times New Roman" w:eastAsia="楷体" w:hAnsi="Times New Roman" w:cs="Times New Roman"/>
          <w:b/>
          <w:bCs/>
          <w:sz w:val="36"/>
        </w:rPr>
        <w:t>20</w:t>
      </w:r>
      <w:r w:rsidR="00822622" w:rsidRPr="0026604B">
        <w:rPr>
          <w:rFonts w:ascii="Times New Roman" w:eastAsia="楷体" w:hAnsi="Times New Roman" w:cs="Times New Roman"/>
          <w:b/>
          <w:bCs/>
          <w:sz w:val="36"/>
        </w:rPr>
        <w:t>2</w:t>
      </w:r>
      <w:r w:rsidR="008B6C6F" w:rsidRPr="0026604B">
        <w:rPr>
          <w:rFonts w:ascii="Times New Roman" w:eastAsia="楷体" w:hAnsi="Times New Roman" w:cs="Times New Roman"/>
          <w:b/>
          <w:bCs/>
          <w:sz w:val="36"/>
        </w:rPr>
        <w:t>3</w:t>
      </w:r>
      <w:r w:rsidR="00A65F35" w:rsidRPr="0026604B">
        <w:rPr>
          <w:rFonts w:ascii="Times New Roman" w:eastAsia="楷体" w:hAnsi="Times New Roman" w:cs="Times New Roman"/>
          <w:b/>
          <w:bCs/>
          <w:sz w:val="36"/>
        </w:rPr>
        <w:t>年</w:t>
      </w:r>
      <w:r w:rsidR="00351F5D" w:rsidRPr="0026604B">
        <w:rPr>
          <w:rFonts w:ascii="Times New Roman" w:eastAsia="楷体" w:hAnsi="Times New Roman" w:cs="Times New Roman"/>
          <w:b/>
          <w:bCs/>
          <w:sz w:val="36"/>
        </w:rPr>
        <w:t>06</w:t>
      </w:r>
      <w:r w:rsidR="00A65F35" w:rsidRPr="0026604B">
        <w:rPr>
          <w:rFonts w:ascii="Times New Roman" w:eastAsia="楷体" w:hAnsi="Times New Roman" w:cs="Times New Roman"/>
          <w:b/>
          <w:bCs/>
          <w:sz w:val="36"/>
        </w:rPr>
        <w:t>月</w:t>
      </w:r>
    </w:p>
    <w:p w14:paraId="10F7F071" w14:textId="77777777" w:rsidR="00F15D75" w:rsidRPr="0026604B" w:rsidRDefault="00F15D75" w:rsidP="00F15D75">
      <w:pPr>
        <w:rPr>
          <w:rFonts w:ascii="Times New Roman" w:hAnsi="Times New Roman" w:cs="Times New Roman"/>
        </w:rPr>
        <w:sectPr w:rsidR="00F15D75" w:rsidRPr="0026604B">
          <w:footerReference w:type="default" r:id="rId8"/>
          <w:pgSz w:w="11906" w:h="16838"/>
          <w:pgMar w:top="1440" w:right="1800" w:bottom="1440" w:left="1800" w:header="851" w:footer="992" w:gutter="0"/>
          <w:cols w:space="720"/>
          <w:docGrid w:type="lines" w:linePitch="312"/>
        </w:sectPr>
      </w:pPr>
    </w:p>
    <w:bookmarkEnd w:id="1" w:displacedByCustomXml="next"/>
    <w:bookmarkEnd w:id="0" w:displacedByCustomXml="next"/>
    <w:sdt>
      <w:sdtPr>
        <w:rPr>
          <w:rFonts w:ascii="Times New Roman" w:hAnsi="Times New Roman" w:cs="Times New Roman"/>
          <w:lang w:val="zh-CN"/>
        </w:rPr>
        <w:id w:val="1301036666"/>
        <w:docPartObj>
          <w:docPartGallery w:val="Table of Contents"/>
          <w:docPartUnique/>
        </w:docPartObj>
      </w:sdtPr>
      <w:sdtEndPr>
        <w:rPr>
          <w:rFonts w:eastAsiaTheme="minorEastAsia"/>
          <w:b/>
          <w:bCs/>
          <w:color w:val="auto"/>
          <w:sz w:val="24"/>
          <w:szCs w:val="22"/>
        </w:rPr>
      </w:sdtEndPr>
      <w:sdtContent>
        <w:p w14:paraId="6D0A26BC" w14:textId="61A8E0D5" w:rsidR="008440BC" w:rsidRPr="0026604B" w:rsidRDefault="008440BC" w:rsidP="00F4524F">
          <w:pPr>
            <w:pStyle w:val="TOC"/>
            <w:jc w:val="center"/>
            <w:rPr>
              <w:rFonts w:ascii="Times New Roman" w:eastAsia="黑体" w:hAnsi="Times New Roman" w:cs="Times New Roman"/>
              <w:color w:val="auto"/>
              <w:sz w:val="40"/>
              <w:szCs w:val="40"/>
            </w:rPr>
          </w:pPr>
          <w:r w:rsidRPr="0026604B">
            <w:rPr>
              <w:rFonts w:ascii="Times New Roman" w:eastAsia="黑体" w:hAnsi="Times New Roman" w:cs="Times New Roman"/>
              <w:color w:val="auto"/>
              <w:sz w:val="40"/>
              <w:szCs w:val="40"/>
              <w:lang w:val="zh-CN"/>
            </w:rPr>
            <w:t>目录</w:t>
          </w:r>
        </w:p>
        <w:p w14:paraId="79AFAF8E" w14:textId="1C6C34CD" w:rsidR="000F58E1" w:rsidRDefault="008440BC">
          <w:pPr>
            <w:pStyle w:val="TOC1"/>
            <w:tabs>
              <w:tab w:val="left" w:pos="440"/>
              <w:tab w:val="right" w:leader="dot" w:pos="8302"/>
            </w:tabs>
            <w:rPr>
              <w:noProof/>
              <w:kern w:val="2"/>
              <w:sz w:val="21"/>
              <w14:ligatures w14:val="standardContextual"/>
            </w:rPr>
          </w:pPr>
          <w:r w:rsidRPr="0026604B">
            <w:rPr>
              <w:rFonts w:ascii="Times New Roman" w:hAnsi="Times New Roman" w:cs="Times New Roman"/>
            </w:rPr>
            <w:fldChar w:fldCharType="begin"/>
          </w:r>
          <w:r w:rsidRPr="0026604B">
            <w:rPr>
              <w:rFonts w:ascii="Times New Roman" w:hAnsi="Times New Roman" w:cs="Times New Roman"/>
            </w:rPr>
            <w:instrText xml:space="preserve"> TOC \o "1-3" \h \z \u </w:instrText>
          </w:r>
          <w:r w:rsidRPr="0026604B">
            <w:rPr>
              <w:rFonts w:ascii="Times New Roman" w:hAnsi="Times New Roman" w:cs="Times New Roman"/>
            </w:rPr>
            <w:fldChar w:fldCharType="separate"/>
          </w:r>
          <w:hyperlink w:anchor="_Toc137783564" w:history="1">
            <w:r w:rsidR="000F58E1" w:rsidRPr="00984DFF">
              <w:rPr>
                <w:rStyle w:val="af2"/>
                <w:rFonts w:cs="Times New Roman"/>
                <w:noProof/>
              </w:rPr>
              <w:t>1</w:t>
            </w:r>
            <w:r w:rsidR="000F58E1">
              <w:rPr>
                <w:noProof/>
                <w:kern w:val="2"/>
                <w:sz w:val="21"/>
                <w14:ligatures w14:val="standardContextual"/>
              </w:rPr>
              <w:tab/>
            </w:r>
            <w:r w:rsidR="000F58E1" w:rsidRPr="00984DFF">
              <w:rPr>
                <w:rStyle w:val="af2"/>
                <w:rFonts w:cs="Times New Roman"/>
                <w:noProof/>
              </w:rPr>
              <w:t>某红外成像目标模拟器俯仰系统</w:t>
            </w:r>
            <w:r w:rsidR="000F58E1">
              <w:rPr>
                <w:noProof/>
                <w:webHidden/>
              </w:rPr>
              <w:tab/>
            </w:r>
            <w:r w:rsidR="000F58E1">
              <w:rPr>
                <w:noProof/>
                <w:webHidden/>
              </w:rPr>
              <w:fldChar w:fldCharType="begin"/>
            </w:r>
            <w:r w:rsidR="000F58E1">
              <w:rPr>
                <w:noProof/>
                <w:webHidden/>
              </w:rPr>
              <w:instrText xml:space="preserve"> PAGEREF _Toc137783564 \h </w:instrText>
            </w:r>
            <w:r w:rsidR="000F58E1">
              <w:rPr>
                <w:noProof/>
                <w:webHidden/>
              </w:rPr>
            </w:r>
            <w:r w:rsidR="000F58E1">
              <w:rPr>
                <w:noProof/>
                <w:webHidden/>
              </w:rPr>
              <w:fldChar w:fldCharType="separate"/>
            </w:r>
            <w:r w:rsidR="000F58E1">
              <w:rPr>
                <w:noProof/>
                <w:webHidden/>
              </w:rPr>
              <w:t>- 2 -</w:t>
            </w:r>
            <w:r w:rsidR="000F58E1">
              <w:rPr>
                <w:noProof/>
                <w:webHidden/>
              </w:rPr>
              <w:fldChar w:fldCharType="end"/>
            </w:r>
          </w:hyperlink>
        </w:p>
        <w:p w14:paraId="63EED731" w14:textId="072415A4" w:rsidR="000F58E1" w:rsidRDefault="000F58E1">
          <w:pPr>
            <w:pStyle w:val="TOC2"/>
            <w:tabs>
              <w:tab w:val="left" w:pos="840"/>
              <w:tab w:val="right" w:leader="dot" w:pos="8302"/>
            </w:tabs>
            <w:rPr>
              <w:noProof/>
              <w:kern w:val="2"/>
              <w:sz w:val="21"/>
              <w14:ligatures w14:val="standardContextual"/>
            </w:rPr>
          </w:pPr>
          <w:hyperlink w:anchor="_Toc137783565" w:history="1">
            <w:r w:rsidRPr="00984DFF">
              <w:rPr>
                <w:rStyle w:val="af2"/>
                <w:rFonts w:cs="Times New Roman"/>
                <w:noProof/>
              </w:rPr>
              <w:t>1.1</w:t>
            </w:r>
            <w:r>
              <w:rPr>
                <w:noProof/>
                <w:kern w:val="2"/>
                <w:sz w:val="21"/>
                <w14:ligatures w14:val="standardContextual"/>
              </w:rPr>
              <w:tab/>
            </w:r>
            <w:r w:rsidRPr="00984DFF">
              <w:rPr>
                <w:rStyle w:val="af2"/>
                <w:rFonts w:cs="Times New Roman"/>
                <w:noProof/>
              </w:rPr>
              <w:t>问题描述</w:t>
            </w:r>
            <w:r>
              <w:rPr>
                <w:noProof/>
                <w:webHidden/>
              </w:rPr>
              <w:tab/>
            </w:r>
            <w:r>
              <w:rPr>
                <w:noProof/>
                <w:webHidden/>
              </w:rPr>
              <w:fldChar w:fldCharType="begin"/>
            </w:r>
            <w:r>
              <w:rPr>
                <w:noProof/>
                <w:webHidden/>
              </w:rPr>
              <w:instrText xml:space="preserve"> PAGEREF _Toc137783565 \h </w:instrText>
            </w:r>
            <w:r>
              <w:rPr>
                <w:noProof/>
                <w:webHidden/>
              </w:rPr>
            </w:r>
            <w:r>
              <w:rPr>
                <w:noProof/>
                <w:webHidden/>
              </w:rPr>
              <w:fldChar w:fldCharType="separate"/>
            </w:r>
            <w:r>
              <w:rPr>
                <w:noProof/>
                <w:webHidden/>
              </w:rPr>
              <w:t>- 2 -</w:t>
            </w:r>
            <w:r>
              <w:rPr>
                <w:noProof/>
                <w:webHidden/>
              </w:rPr>
              <w:fldChar w:fldCharType="end"/>
            </w:r>
          </w:hyperlink>
        </w:p>
        <w:p w14:paraId="5CC24F56" w14:textId="1BEADDFF" w:rsidR="000F58E1" w:rsidRDefault="000F58E1">
          <w:pPr>
            <w:pStyle w:val="TOC2"/>
            <w:tabs>
              <w:tab w:val="left" w:pos="840"/>
              <w:tab w:val="right" w:leader="dot" w:pos="8302"/>
            </w:tabs>
            <w:rPr>
              <w:noProof/>
              <w:kern w:val="2"/>
              <w:sz w:val="21"/>
              <w14:ligatures w14:val="standardContextual"/>
            </w:rPr>
          </w:pPr>
          <w:hyperlink w:anchor="_Toc137783566" w:history="1">
            <w:r w:rsidRPr="00984DFF">
              <w:rPr>
                <w:rStyle w:val="af2"/>
                <w:rFonts w:cs="Times New Roman"/>
                <w:noProof/>
              </w:rPr>
              <w:t>1.2</w:t>
            </w:r>
            <w:r>
              <w:rPr>
                <w:noProof/>
                <w:kern w:val="2"/>
                <w:sz w:val="21"/>
                <w14:ligatures w14:val="standardContextual"/>
              </w:rPr>
              <w:tab/>
            </w:r>
            <w:r w:rsidRPr="00984DFF">
              <w:rPr>
                <w:rStyle w:val="af2"/>
                <w:rFonts w:cs="Times New Roman"/>
                <w:noProof/>
              </w:rPr>
              <w:t>设计思路</w:t>
            </w:r>
            <w:r>
              <w:rPr>
                <w:noProof/>
                <w:webHidden/>
              </w:rPr>
              <w:tab/>
            </w:r>
            <w:r>
              <w:rPr>
                <w:noProof/>
                <w:webHidden/>
              </w:rPr>
              <w:fldChar w:fldCharType="begin"/>
            </w:r>
            <w:r>
              <w:rPr>
                <w:noProof/>
                <w:webHidden/>
              </w:rPr>
              <w:instrText xml:space="preserve"> PAGEREF _Toc137783566 \h </w:instrText>
            </w:r>
            <w:r>
              <w:rPr>
                <w:noProof/>
                <w:webHidden/>
              </w:rPr>
            </w:r>
            <w:r>
              <w:rPr>
                <w:noProof/>
                <w:webHidden/>
              </w:rPr>
              <w:fldChar w:fldCharType="separate"/>
            </w:r>
            <w:r>
              <w:rPr>
                <w:noProof/>
                <w:webHidden/>
              </w:rPr>
              <w:t>- 2 -</w:t>
            </w:r>
            <w:r>
              <w:rPr>
                <w:noProof/>
                <w:webHidden/>
              </w:rPr>
              <w:fldChar w:fldCharType="end"/>
            </w:r>
          </w:hyperlink>
        </w:p>
        <w:p w14:paraId="256A7C99" w14:textId="70304D1E" w:rsidR="000F58E1" w:rsidRDefault="000F58E1">
          <w:pPr>
            <w:pStyle w:val="TOC2"/>
            <w:tabs>
              <w:tab w:val="left" w:pos="840"/>
              <w:tab w:val="right" w:leader="dot" w:pos="8302"/>
            </w:tabs>
            <w:rPr>
              <w:noProof/>
              <w:kern w:val="2"/>
              <w:sz w:val="21"/>
              <w14:ligatures w14:val="standardContextual"/>
            </w:rPr>
          </w:pPr>
          <w:hyperlink w:anchor="_Toc137783567" w:history="1">
            <w:r w:rsidRPr="00984DFF">
              <w:rPr>
                <w:rStyle w:val="af2"/>
                <w:rFonts w:cs="Times New Roman"/>
                <w:noProof/>
              </w:rPr>
              <w:t>1.3</w:t>
            </w:r>
            <w:r>
              <w:rPr>
                <w:noProof/>
                <w:kern w:val="2"/>
                <w:sz w:val="21"/>
                <w14:ligatures w14:val="standardContextual"/>
              </w:rPr>
              <w:tab/>
            </w:r>
            <w:r w:rsidRPr="00984DFF">
              <w:rPr>
                <w:rStyle w:val="af2"/>
                <w:rFonts w:cs="Times New Roman"/>
                <w:noProof/>
              </w:rPr>
              <w:t>人工设计步骤及分析</w:t>
            </w:r>
            <w:r>
              <w:rPr>
                <w:noProof/>
                <w:webHidden/>
              </w:rPr>
              <w:tab/>
            </w:r>
            <w:r>
              <w:rPr>
                <w:noProof/>
                <w:webHidden/>
              </w:rPr>
              <w:fldChar w:fldCharType="begin"/>
            </w:r>
            <w:r>
              <w:rPr>
                <w:noProof/>
                <w:webHidden/>
              </w:rPr>
              <w:instrText xml:space="preserve"> PAGEREF _Toc137783567 \h </w:instrText>
            </w:r>
            <w:r>
              <w:rPr>
                <w:noProof/>
                <w:webHidden/>
              </w:rPr>
            </w:r>
            <w:r>
              <w:rPr>
                <w:noProof/>
                <w:webHidden/>
              </w:rPr>
              <w:fldChar w:fldCharType="separate"/>
            </w:r>
            <w:r>
              <w:rPr>
                <w:noProof/>
                <w:webHidden/>
              </w:rPr>
              <w:t>- 3 -</w:t>
            </w:r>
            <w:r>
              <w:rPr>
                <w:noProof/>
                <w:webHidden/>
              </w:rPr>
              <w:fldChar w:fldCharType="end"/>
            </w:r>
          </w:hyperlink>
        </w:p>
        <w:p w14:paraId="013AB1B5" w14:textId="0CF12953" w:rsidR="000F58E1" w:rsidRDefault="000F58E1">
          <w:pPr>
            <w:pStyle w:val="TOC3"/>
            <w:tabs>
              <w:tab w:val="left" w:pos="1260"/>
              <w:tab w:val="right" w:leader="dot" w:pos="8302"/>
            </w:tabs>
            <w:rPr>
              <w:noProof/>
              <w:kern w:val="2"/>
              <w:sz w:val="21"/>
              <w14:ligatures w14:val="standardContextual"/>
            </w:rPr>
          </w:pPr>
          <w:hyperlink w:anchor="_Toc137783568" w:history="1">
            <w:r w:rsidRPr="00984DFF">
              <w:rPr>
                <w:rStyle w:val="af2"/>
                <w:noProof/>
              </w:rPr>
              <w:t>1.3.1</w:t>
            </w:r>
            <w:r>
              <w:rPr>
                <w:noProof/>
                <w:kern w:val="2"/>
                <w:sz w:val="21"/>
                <w14:ligatures w14:val="standardContextual"/>
              </w:rPr>
              <w:tab/>
            </w:r>
            <w:r w:rsidRPr="00984DFF">
              <w:rPr>
                <w:rStyle w:val="af2"/>
                <w:noProof/>
              </w:rPr>
              <w:t>前馈</w:t>
            </w:r>
            <w:r w:rsidRPr="00984DFF">
              <w:rPr>
                <w:rStyle w:val="af2"/>
                <w:noProof/>
              </w:rPr>
              <w:t>-</w:t>
            </w:r>
            <w:r w:rsidRPr="00984DFF">
              <w:rPr>
                <w:rStyle w:val="af2"/>
                <w:noProof/>
              </w:rPr>
              <w:t>反馈校正方法</w:t>
            </w:r>
            <w:r>
              <w:rPr>
                <w:noProof/>
                <w:webHidden/>
              </w:rPr>
              <w:tab/>
            </w:r>
            <w:r>
              <w:rPr>
                <w:noProof/>
                <w:webHidden/>
              </w:rPr>
              <w:fldChar w:fldCharType="begin"/>
            </w:r>
            <w:r>
              <w:rPr>
                <w:noProof/>
                <w:webHidden/>
              </w:rPr>
              <w:instrText xml:space="preserve"> PAGEREF _Toc137783568 \h </w:instrText>
            </w:r>
            <w:r>
              <w:rPr>
                <w:noProof/>
                <w:webHidden/>
              </w:rPr>
            </w:r>
            <w:r>
              <w:rPr>
                <w:noProof/>
                <w:webHidden/>
              </w:rPr>
              <w:fldChar w:fldCharType="separate"/>
            </w:r>
            <w:r>
              <w:rPr>
                <w:noProof/>
                <w:webHidden/>
              </w:rPr>
              <w:t>- 4 -</w:t>
            </w:r>
            <w:r>
              <w:rPr>
                <w:noProof/>
                <w:webHidden/>
              </w:rPr>
              <w:fldChar w:fldCharType="end"/>
            </w:r>
          </w:hyperlink>
        </w:p>
        <w:p w14:paraId="43C0221A" w14:textId="6195FAC0" w:rsidR="000F58E1" w:rsidRDefault="000F58E1">
          <w:pPr>
            <w:pStyle w:val="TOC3"/>
            <w:tabs>
              <w:tab w:val="left" w:pos="1260"/>
              <w:tab w:val="right" w:leader="dot" w:pos="8302"/>
            </w:tabs>
            <w:rPr>
              <w:noProof/>
              <w:kern w:val="2"/>
              <w:sz w:val="21"/>
              <w14:ligatures w14:val="standardContextual"/>
            </w:rPr>
          </w:pPr>
          <w:hyperlink w:anchor="_Toc137783569" w:history="1">
            <w:r w:rsidRPr="00984DFF">
              <w:rPr>
                <w:rStyle w:val="af2"/>
                <w:noProof/>
              </w:rPr>
              <w:t>1.3.2</w:t>
            </w:r>
            <w:r>
              <w:rPr>
                <w:noProof/>
                <w:kern w:val="2"/>
                <w:sz w:val="21"/>
                <w14:ligatures w14:val="standardContextual"/>
              </w:rPr>
              <w:tab/>
            </w:r>
            <w:r w:rsidRPr="00984DFF">
              <w:rPr>
                <w:rStyle w:val="af2"/>
                <w:noProof/>
              </w:rPr>
              <w:t>前馈</w:t>
            </w:r>
            <w:r w:rsidRPr="00984DFF">
              <w:rPr>
                <w:rStyle w:val="af2"/>
                <w:noProof/>
              </w:rPr>
              <w:t>-</w:t>
            </w:r>
            <w:r w:rsidRPr="00984DFF">
              <w:rPr>
                <w:rStyle w:val="af2"/>
                <w:noProof/>
              </w:rPr>
              <w:t>串联校正方法</w:t>
            </w:r>
            <w:r>
              <w:rPr>
                <w:noProof/>
                <w:webHidden/>
              </w:rPr>
              <w:tab/>
            </w:r>
            <w:r>
              <w:rPr>
                <w:noProof/>
                <w:webHidden/>
              </w:rPr>
              <w:fldChar w:fldCharType="begin"/>
            </w:r>
            <w:r>
              <w:rPr>
                <w:noProof/>
                <w:webHidden/>
              </w:rPr>
              <w:instrText xml:space="preserve"> PAGEREF _Toc137783569 \h </w:instrText>
            </w:r>
            <w:r>
              <w:rPr>
                <w:noProof/>
                <w:webHidden/>
              </w:rPr>
            </w:r>
            <w:r>
              <w:rPr>
                <w:noProof/>
                <w:webHidden/>
              </w:rPr>
              <w:fldChar w:fldCharType="separate"/>
            </w:r>
            <w:r>
              <w:rPr>
                <w:noProof/>
                <w:webHidden/>
              </w:rPr>
              <w:t>- 7 -</w:t>
            </w:r>
            <w:r>
              <w:rPr>
                <w:noProof/>
                <w:webHidden/>
              </w:rPr>
              <w:fldChar w:fldCharType="end"/>
            </w:r>
          </w:hyperlink>
        </w:p>
        <w:p w14:paraId="3CE925E0" w14:textId="67F540A2" w:rsidR="000F58E1" w:rsidRDefault="000F58E1">
          <w:pPr>
            <w:pStyle w:val="TOC2"/>
            <w:tabs>
              <w:tab w:val="left" w:pos="840"/>
              <w:tab w:val="right" w:leader="dot" w:pos="8302"/>
            </w:tabs>
            <w:rPr>
              <w:noProof/>
              <w:kern w:val="2"/>
              <w:sz w:val="21"/>
              <w14:ligatures w14:val="standardContextual"/>
            </w:rPr>
          </w:pPr>
          <w:hyperlink w:anchor="_Toc137783570" w:history="1">
            <w:r w:rsidRPr="00984DFF">
              <w:rPr>
                <w:rStyle w:val="af2"/>
                <w:rFonts w:cs="Times New Roman"/>
                <w:noProof/>
              </w:rPr>
              <w:t>1.4</w:t>
            </w:r>
            <w:r>
              <w:rPr>
                <w:noProof/>
                <w:kern w:val="2"/>
                <w:sz w:val="21"/>
                <w14:ligatures w14:val="standardContextual"/>
              </w:rPr>
              <w:tab/>
            </w:r>
            <w:r w:rsidRPr="00984DFF">
              <w:rPr>
                <w:rStyle w:val="af2"/>
                <w:rFonts w:cs="Times New Roman"/>
                <w:noProof/>
              </w:rPr>
              <w:t>计算机辅助设计</w:t>
            </w:r>
            <w:r>
              <w:rPr>
                <w:noProof/>
                <w:webHidden/>
              </w:rPr>
              <w:tab/>
            </w:r>
            <w:r>
              <w:rPr>
                <w:noProof/>
                <w:webHidden/>
              </w:rPr>
              <w:fldChar w:fldCharType="begin"/>
            </w:r>
            <w:r>
              <w:rPr>
                <w:noProof/>
                <w:webHidden/>
              </w:rPr>
              <w:instrText xml:space="preserve"> PAGEREF _Toc137783570 \h </w:instrText>
            </w:r>
            <w:r>
              <w:rPr>
                <w:noProof/>
                <w:webHidden/>
              </w:rPr>
            </w:r>
            <w:r>
              <w:rPr>
                <w:noProof/>
                <w:webHidden/>
              </w:rPr>
              <w:fldChar w:fldCharType="separate"/>
            </w:r>
            <w:r>
              <w:rPr>
                <w:noProof/>
                <w:webHidden/>
              </w:rPr>
              <w:t>- 10 -</w:t>
            </w:r>
            <w:r>
              <w:rPr>
                <w:noProof/>
                <w:webHidden/>
              </w:rPr>
              <w:fldChar w:fldCharType="end"/>
            </w:r>
          </w:hyperlink>
        </w:p>
        <w:p w14:paraId="575ECCED" w14:textId="3376DDC1" w:rsidR="000F58E1" w:rsidRDefault="000F58E1">
          <w:pPr>
            <w:pStyle w:val="TOC3"/>
            <w:tabs>
              <w:tab w:val="left" w:pos="1260"/>
              <w:tab w:val="right" w:leader="dot" w:pos="8302"/>
            </w:tabs>
            <w:rPr>
              <w:noProof/>
              <w:kern w:val="2"/>
              <w:sz w:val="21"/>
              <w14:ligatures w14:val="standardContextual"/>
            </w:rPr>
          </w:pPr>
          <w:hyperlink w:anchor="_Toc137783571" w:history="1">
            <w:r w:rsidRPr="00984DFF">
              <w:rPr>
                <w:rStyle w:val="af2"/>
                <w:noProof/>
              </w:rPr>
              <w:t>1.4.1</w:t>
            </w:r>
            <w:r>
              <w:rPr>
                <w:noProof/>
                <w:kern w:val="2"/>
                <w:sz w:val="21"/>
                <w14:ligatures w14:val="standardContextual"/>
              </w:rPr>
              <w:tab/>
            </w:r>
            <w:r w:rsidRPr="00984DFF">
              <w:rPr>
                <w:rStyle w:val="af2"/>
                <w:noProof/>
              </w:rPr>
              <w:t>使用</w:t>
            </w:r>
            <w:r w:rsidRPr="00984DFF">
              <w:rPr>
                <w:rStyle w:val="af2"/>
                <w:noProof/>
              </w:rPr>
              <w:t>Simulink</w:t>
            </w:r>
            <w:r w:rsidRPr="00984DFF">
              <w:rPr>
                <w:rStyle w:val="af2"/>
                <w:noProof/>
              </w:rPr>
              <w:t>搭建系统仿真</w:t>
            </w:r>
            <w:r>
              <w:rPr>
                <w:noProof/>
                <w:webHidden/>
              </w:rPr>
              <w:tab/>
            </w:r>
            <w:r>
              <w:rPr>
                <w:noProof/>
                <w:webHidden/>
              </w:rPr>
              <w:fldChar w:fldCharType="begin"/>
            </w:r>
            <w:r>
              <w:rPr>
                <w:noProof/>
                <w:webHidden/>
              </w:rPr>
              <w:instrText xml:space="preserve"> PAGEREF _Toc137783571 \h </w:instrText>
            </w:r>
            <w:r>
              <w:rPr>
                <w:noProof/>
                <w:webHidden/>
              </w:rPr>
            </w:r>
            <w:r>
              <w:rPr>
                <w:noProof/>
                <w:webHidden/>
              </w:rPr>
              <w:fldChar w:fldCharType="separate"/>
            </w:r>
            <w:r>
              <w:rPr>
                <w:noProof/>
                <w:webHidden/>
              </w:rPr>
              <w:t>- 10 -</w:t>
            </w:r>
            <w:r>
              <w:rPr>
                <w:noProof/>
                <w:webHidden/>
              </w:rPr>
              <w:fldChar w:fldCharType="end"/>
            </w:r>
          </w:hyperlink>
        </w:p>
        <w:p w14:paraId="6AE89608" w14:textId="6EE6A1CA" w:rsidR="000F58E1" w:rsidRDefault="000F58E1">
          <w:pPr>
            <w:pStyle w:val="TOC3"/>
            <w:tabs>
              <w:tab w:val="left" w:pos="1260"/>
              <w:tab w:val="right" w:leader="dot" w:pos="8302"/>
            </w:tabs>
            <w:rPr>
              <w:noProof/>
              <w:kern w:val="2"/>
              <w:sz w:val="21"/>
              <w14:ligatures w14:val="standardContextual"/>
            </w:rPr>
          </w:pPr>
          <w:hyperlink w:anchor="_Toc137783572" w:history="1">
            <w:r w:rsidRPr="00984DFF">
              <w:rPr>
                <w:rStyle w:val="af2"/>
                <w:noProof/>
              </w:rPr>
              <w:t>1.4.2</w:t>
            </w:r>
            <w:r>
              <w:rPr>
                <w:noProof/>
                <w:kern w:val="2"/>
                <w:sz w:val="21"/>
                <w14:ligatures w14:val="standardContextual"/>
              </w:rPr>
              <w:tab/>
            </w:r>
            <w:r w:rsidRPr="00984DFF">
              <w:rPr>
                <w:rStyle w:val="af2"/>
                <w:noProof/>
              </w:rPr>
              <w:t>仿真结果展示</w:t>
            </w:r>
            <w:r>
              <w:rPr>
                <w:noProof/>
                <w:webHidden/>
              </w:rPr>
              <w:tab/>
            </w:r>
            <w:r>
              <w:rPr>
                <w:noProof/>
                <w:webHidden/>
              </w:rPr>
              <w:fldChar w:fldCharType="begin"/>
            </w:r>
            <w:r>
              <w:rPr>
                <w:noProof/>
                <w:webHidden/>
              </w:rPr>
              <w:instrText xml:space="preserve"> PAGEREF _Toc137783572 \h </w:instrText>
            </w:r>
            <w:r>
              <w:rPr>
                <w:noProof/>
                <w:webHidden/>
              </w:rPr>
            </w:r>
            <w:r>
              <w:rPr>
                <w:noProof/>
                <w:webHidden/>
              </w:rPr>
              <w:fldChar w:fldCharType="separate"/>
            </w:r>
            <w:r>
              <w:rPr>
                <w:noProof/>
                <w:webHidden/>
              </w:rPr>
              <w:t>- 15 -</w:t>
            </w:r>
            <w:r>
              <w:rPr>
                <w:noProof/>
                <w:webHidden/>
              </w:rPr>
              <w:fldChar w:fldCharType="end"/>
            </w:r>
          </w:hyperlink>
        </w:p>
        <w:p w14:paraId="77D0AD5C" w14:textId="139CDCEE" w:rsidR="000F58E1" w:rsidRDefault="000F58E1">
          <w:pPr>
            <w:pStyle w:val="TOC2"/>
            <w:tabs>
              <w:tab w:val="left" w:pos="840"/>
              <w:tab w:val="right" w:leader="dot" w:pos="8302"/>
            </w:tabs>
            <w:rPr>
              <w:noProof/>
              <w:kern w:val="2"/>
              <w:sz w:val="21"/>
              <w14:ligatures w14:val="standardContextual"/>
            </w:rPr>
          </w:pPr>
          <w:hyperlink w:anchor="_Toc137783573" w:history="1">
            <w:r w:rsidRPr="00984DFF">
              <w:rPr>
                <w:rStyle w:val="af2"/>
                <w:rFonts w:cs="Times New Roman"/>
                <w:noProof/>
              </w:rPr>
              <w:t>1.5</w:t>
            </w:r>
            <w:r>
              <w:rPr>
                <w:noProof/>
                <w:kern w:val="2"/>
                <w:sz w:val="21"/>
                <w14:ligatures w14:val="standardContextual"/>
              </w:rPr>
              <w:tab/>
            </w:r>
            <w:r w:rsidRPr="00984DFF">
              <w:rPr>
                <w:rStyle w:val="af2"/>
                <w:rFonts w:cs="Times New Roman"/>
                <w:noProof/>
              </w:rPr>
              <w:t>仿真结果分析</w:t>
            </w:r>
            <w:r>
              <w:rPr>
                <w:noProof/>
                <w:webHidden/>
              </w:rPr>
              <w:tab/>
            </w:r>
            <w:r>
              <w:rPr>
                <w:noProof/>
                <w:webHidden/>
              </w:rPr>
              <w:fldChar w:fldCharType="begin"/>
            </w:r>
            <w:r>
              <w:rPr>
                <w:noProof/>
                <w:webHidden/>
              </w:rPr>
              <w:instrText xml:space="preserve"> PAGEREF _Toc137783573 \h </w:instrText>
            </w:r>
            <w:r>
              <w:rPr>
                <w:noProof/>
                <w:webHidden/>
              </w:rPr>
            </w:r>
            <w:r>
              <w:rPr>
                <w:noProof/>
                <w:webHidden/>
              </w:rPr>
              <w:fldChar w:fldCharType="separate"/>
            </w:r>
            <w:r>
              <w:rPr>
                <w:noProof/>
                <w:webHidden/>
              </w:rPr>
              <w:t>- 20 -</w:t>
            </w:r>
            <w:r>
              <w:rPr>
                <w:noProof/>
                <w:webHidden/>
              </w:rPr>
              <w:fldChar w:fldCharType="end"/>
            </w:r>
          </w:hyperlink>
        </w:p>
        <w:p w14:paraId="1B979763" w14:textId="46CEBA07" w:rsidR="000F58E1" w:rsidRDefault="000F58E1">
          <w:pPr>
            <w:pStyle w:val="TOC2"/>
            <w:tabs>
              <w:tab w:val="left" w:pos="840"/>
              <w:tab w:val="right" w:leader="dot" w:pos="8302"/>
            </w:tabs>
            <w:rPr>
              <w:noProof/>
              <w:kern w:val="2"/>
              <w:sz w:val="21"/>
              <w14:ligatures w14:val="standardContextual"/>
            </w:rPr>
          </w:pPr>
          <w:hyperlink w:anchor="_Toc137783574" w:history="1">
            <w:r w:rsidRPr="00984DFF">
              <w:rPr>
                <w:rStyle w:val="af2"/>
                <w:rFonts w:cs="Times New Roman"/>
                <w:noProof/>
              </w:rPr>
              <w:t>1.6</w:t>
            </w:r>
            <w:r>
              <w:rPr>
                <w:noProof/>
                <w:kern w:val="2"/>
                <w:sz w:val="21"/>
                <w14:ligatures w14:val="standardContextual"/>
              </w:rPr>
              <w:tab/>
            </w:r>
            <w:r w:rsidRPr="00984DFF">
              <w:rPr>
                <w:rStyle w:val="af2"/>
                <w:rFonts w:cs="Times New Roman"/>
                <w:noProof/>
              </w:rPr>
              <w:t>结论</w:t>
            </w:r>
            <w:r>
              <w:rPr>
                <w:noProof/>
                <w:webHidden/>
              </w:rPr>
              <w:tab/>
            </w:r>
            <w:r>
              <w:rPr>
                <w:noProof/>
                <w:webHidden/>
              </w:rPr>
              <w:fldChar w:fldCharType="begin"/>
            </w:r>
            <w:r>
              <w:rPr>
                <w:noProof/>
                <w:webHidden/>
              </w:rPr>
              <w:instrText xml:space="preserve"> PAGEREF _Toc137783574 \h </w:instrText>
            </w:r>
            <w:r>
              <w:rPr>
                <w:noProof/>
                <w:webHidden/>
              </w:rPr>
            </w:r>
            <w:r>
              <w:rPr>
                <w:noProof/>
                <w:webHidden/>
              </w:rPr>
              <w:fldChar w:fldCharType="separate"/>
            </w:r>
            <w:r>
              <w:rPr>
                <w:noProof/>
                <w:webHidden/>
              </w:rPr>
              <w:t>- 20 -</w:t>
            </w:r>
            <w:r>
              <w:rPr>
                <w:noProof/>
                <w:webHidden/>
              </w:rPr>
              <w:fldChar w:fldCharType="end"/>
            </w:r>
          </w:hyperlink>
        </w:p>
        <w:p w14:paraId="21977946" w14:textId="662E3DAB" w:rsidR="000F58E1" w:rsidRDefault="000F58E1">
          <w:pPr>
            <w:pStyle w:val="TOC1"/>
            <w:tabs>
              <w:tab w:val="left" w:pos="440"/>
              <w:tab w:val="right" w:leader="dot" w:pos="8302"/>
            </w:tabs>
            <w:rPr>
              <w:noProof/>
              <w:kern w:val="2"/>
              <w:sz w:val="21"/>
              <w14:ligatures w14:val="standardContextual"/>
            </w:rPr>
          </w:pPr>
          <w:hyperlink w:anchor="_Toc137783575" w:history="1">
            <w:r w:rsidRPr="00984DFF">
              <w:rPr>
                <w:rStyle w:val="af2"/>
                <w:rFonts w:cs="Times New Roman"/>
                <w:noProof/>
              </w:rPr>
              <w:t>2</w:t>
            </w:r>
            <w:r>
              <w:rPr>
                <w:noProof/>
                <w:kern w:val="2"/>
                <w:sz w:val="21"/>
                <w14:ligatures w14:val="standardContextual"/>
              </w:rPr>
              <w:tab/>
            </w:r>
            <w:r w:rsidRPr="00984DFF">
              <w:rPr>
                <w:rStyle w:val="af2"/>
                <w:rFonts w:cs="Times New Roman"/>
                <w:noProof/>
              </w:rPr>
              <w:t>转子绕线机控制系统</w:t>
            </w:r>
            <w:r>
              <w:rPr>
                <w:noProof/>
                <w:webHidden/>
              </w:rPr>
              <w:tab/>
            </w:r>
            <w:r>
              <w:rPr>
                <w:noProof/>
                <w:webHidden/>
              </w:rPr>
              <w:fldChar w:fldCharType="begin"/>
            </w:r>
            <w:r>
              <w:rPr>
                <w:noProof/>
                <w:webHidden/>
              </w:rPr>
              <w:instrText xml:space="preserve"> PAGEREF _Toc137783575 \h </w:instrText>
            </w:r>
            <w:r>
              <w:rPr>
                <w:noProof/>
                <w:webHidden/>
              </w:rPr>
            </w:r>
            <w:r>
              <w:rPr>
                <w:noProof/>
                <w:webHidden/>
              </w:rPr>
              <w:fldChar w:fldCharType="separate"/>
            </w:r>
            <w:r>
              <w:rPr>
                <w:noProof/>
                <w:webHidden/>
              </w:rPr>
              <w:t>- 21 -</w:t>
            </w:r>
            <w:r>
              <w:rPr>
                <w:noProof/>
                <w:webHidden/>
              </w:rPr>
              <w:fldChar w:fldCharType="end"/>
            </w:r>
          </w:hyperlink>
        </w:p>
        <w:p w14:paraId="4B1430C5" w14:textId="5E31EF68" w:rsidR="000F58E1" w:rsidRDefault="000F58E1">
          <w:pPr>
            <w:pStyle w:val="TOC2"/>
            <w:tabs>
              <w:tab w:val="left" w:pos="840"/>
              <w:tab w:val="right" w:leader="dot" w:pos="8302"/>
            </w:tabs>
            <w:rPr>
              <w:noProof/>
              <w:kern w:val="2"/>
              <w:sz w:val="21"/>
              <w14:ligatures w14:val="standardContextual"/>
            </w:rPr>
          </w:pPr>
          <w:hyperlink w:anchor="_Toc137783576" w:history="1">
            <w:r w:rsidRPr="00984DFF">
              <w:rPr>
                <w:rStyle w:val="af2"/>
                <w:rFonts w:cs="Times New Roman"/>
                <w:noProof/>
              </w:rPr>
              <w:t>2.1</w:t>
            </w:r>
            <w:r>
              <w:rPr>
                <w:noProof/>
                <w:kern w:val="2"/>
                <w:sz w:val="21"/>
                <w14:ligatures w14:val="standardContextual"/>
              </w:rPr>
              <w:tab/>
            </w:r>
            <w:r w:rsidRPr="00984DFF">
              <w:rPr>
                <w:rStyle w:val="af2"/>
                <w:rFonts w:cs="Times New Roman"/>
                <w:noProof/>
              </w:rPr>
              <w:t>问题描述</w:t>
            </w:r>
            <w:r>
              <w:rPr>
                <w:noProof/>
                <w:webHidden/>
              </w:rPr>
              <w:tab/>
            </w:r>
            <w:r>
              <w:rPr>
                <w:noProof/>
                <w:webHidden/>
              </w:rPr>
              <w:fldChar w:fldCharType="begin"/>
            </w:r>
            <w:r>
              <w:rPr>
                <w:noProof/>
                <w:webHidden/>
              </w:rPr>
              <w:instrText xml:space="preserve"> PAGEREF _Toc137783576 \h </w:instrText>
            </w:r>
            <w:r>
              <w:rPr>
                <w:noProof/>
                <w:webHidden/>
              </w:rPr>
            </w:r>
            <w:r>
              <w:rPr>
                <w:noProof/>
                <w:webHidden/>
              </w:rPr>
              <w:fldChar w:fldCharType="separate"/>
            </w:r>
            <w:r>
              <w:rPr>
                <w:noProof/>
                <w:webHidden/>
              </w:rPr>
              <w:t>- 21 -</w:t>
            </w:r>
            <w:r>
              <w:rPr>
                <w:noProof/>
                <w:webHidden/>
              </w:rPr>
              <w:fldChar w:fldCharType="end"/>
            </w:r>
          </w:hyperlink>
        </w:p>
        <w:p w14:paraId="609FD433" w14:textId="09ACA88E" w:rsidR="000F58E1" w:rsidRDefault="000F58E1">
          <w:pPr>
            <w:pStyle w:val="TOC2"/>
            <w:tabs>
              <w:tab w:val="left" w:pos="840"/>
              <w:tab w:val="right" w:leader="dot" w:pos="8302"/>
            </w:tabs>
            <w:rPr>
              <w:noProof/>
              <w:kern w:val="2"/>
              <w:sz w:val="21"/>
              <w14:ligatures w14:val="standardContextual"/>
            </w:rPr>
          </w:pPr>
          <w:hyperlink w:anchor="_Toc137783577" w:history="1">
            <w:r w:rsidRPr="00984DFF">
              <w:rPr>
                <w:rStyle w:val="af2"/>
                <w:rFonts w:cs="Times New Roman"/>
                <w:noProof/>
              </w:rPr>
              <w:t>2.2</w:t>
            </w:r>
            <w:r>
              <w:rPr>
                <w:noProof/>
                <w:kern w:val="2"/>
                <w:sz w:val="21"/>
                <w14:ligatures w14:val="standardContextual"/>
              </w:rPr>
              <w:tab/>
            </w:r>
            <w:r w:rsidRPr="00984DFF">
              <w:rPr>
                <w:rStyle w:val="af2"/>
                <w:rFonts w:cs="Times New Roman"/>
                <w:noProof/>
              </w:rPr>
              <w:t>设计思路</w:t>
            </w:r>
            <w:r>
              <w:rPr>
                <w:noProof/>
                <w:webHidden/>
              </w:rPr>
              <w:tab/>
            </w:r>
            <w:r>
              <w:rPr>
                <w:noProof/>
                <w:webHidden/>
              </w:rPr>
              <w:fldChar w:fldCharType="begin"/>
            </w:r>
            <w:r>
              <w:rPr>
                <w:noProof/>
                <w:webHidden/>
              </w:rPr>
              <w:instrText xml:space="preserve"> PAGEREF _Toc137783577 \h </w:instrText>
            </w:r>
            <w:r>
              <w:rPr>
                <w:noProof/>
                <w:webHidden/>
              </w:rPr>
            </w:r>
            <w:r>
              <w:rPr>
                <w:noProof/>
                <w:webHidden/>
              </w:rPr>
              <w:fldChar w:fldCharType="separate"/>
            </w:r>
            <w:r>
              <w:rPr>
                <w:noProof/>
                <w:webHidden/>
              </w:rPr>
              <w:t>- 21 -</w:t>
            </w:r>
            <w:r>
              <w:rPr>
                <w:noProof/>
                <w:webHidden/>
              </w:rPr>
              <w:fldChar w:fldCharType="end"/>
            </w:r>
          </w:hyperlink>
        </w:p>
        <w:p w14:paraId="6E9C922C" w14:textId="06122888" w:rsidR="000F58E1" w:rsidRDefault="000F58E1">
          <w:pPr>
            <w:pStyle w:val="TOC2"/>
            <w:tabs>
              <w:tab w:val="left" w:pos="840"/>
              <w:tab w:val="right" w:leader="dot" w:pos="8302"/>
            </w:tabs>
            <w:rPr>
              <w:noProof/>
              <w:kern w:val="2"/>
              <w:sz w:val="21"/>
              <w14:ligatures w14:val="standardContextual"/>
            </w:rPr>
          </w:pPr>
          <w:hyperlink w:anchor="_Toc137783578" w:history="1">
            <w:r w:rsidRPr="00984DFF">
              <w:rPr>
                <w:rStyle w:val="af2"/>
                <w:rFonts w:cs="Times New Roman"/>
                <w:noProof/>
              </w:rPr>
              <w:t>2.3</w:t>
            </w:r>
            <w:r>
              <w:rPr>
                <w:noProof/>
                <w:kern w:val="2"/>
                <w:sz w:val="21"/>
                <w14:ligatures w14:val="standardContextual"/>
              </w:rPr>
              <w:tab/>
            </w:r>
            <w:r w:rsidRPr="00984DFF">
              <w:rPr>
                <w:rStyle w:val="af2"/>
                <w:rFonts w:cs="Times New Roman"/>
                <w:noProof/>
              </w:rPr>
              <w:t>人工设计步骤及分析</w:t>
            </w:r>
            <w:r>
              <w:rPr>
                <w:noProof/>
                <w:webHidden/>
              </w:rPr>
              <w:tab/>
            </w:r>
            <w:r>
              <w:rPr>
                <w:noProof/>
                <w:webHidden/>
              </w:rPr>
              <w:fldChar w:fldCharType="begin"/>
            </w:r>
            <w:r>
              <w:rPr>
                <w:noProof/>
                <w:webHidden/>
              </w:rPr>
              <w:instrText xml:space="preserve"> PAGEREF _Toc137783578 \h </w:instrText>
            </w:r>
            <w:r>
              <w:rPr>
                <w:noProof/>
                <w:webHidden/>
              </w:rPr>
            </w:r>
            <w:r>
              <w:rPr>
                <w:noProof/>
                <w:webHidden/>
              </w:rPr>
              <w:fldChar w:fldCharType="separate"/>
            </w:r>
            <w:r>
              <w:rPr>
                <w:noProof/>
                <w:webHidden/>
              </w:rPr>
              <w:t>- 21 -</w:t>
            </w:r>
            <w:r>
              <w:rPr>
                <w:noProof/>
                <w:webHidden/>
              </w:rPr>
              <w:fldChar w:fldCharType="end"/>
            </w:r>
          </w:hyperlink>
        </w:p>
        <w:p w14:paraId="07A0A689" w14:textId="39DE33BE" w:rsidR="000F58E1" w:rsidRDefault="000F58E1">
          <w:pPr>
            <w:pStyle w:val="TOC2"/>
            <w:tabs>
              <w:tab w:val="left" w:pos="840"/>
              <w:tab w:val="right" w:leader="dot" w:pos="8302"/>
            </w:tabs>
            <w:rPr>
              <w:noProof/>
              <w:kern w:val="2"/>
              <w:sz w:val="21"/>
              <w14:ligatures w14:val="standardContextual"/>
            </w:rPr>
          </w:pPr>
          <w:hyperlink w:anchor="_Toc137783579" w:history="1">
            <w:r w:rsidRPr="00984DFF">
              <w:rPr>
                <w:rStyle w:val="af2"/>
                <w:rFonts w:cs="Times New Roman"/>
                <w:noProof/>
              </w:rPr>
              <w:t>2.4</w:t>
            </w:r>
            <w:r>
              <w:rPr>
                <w:noProof/>
                <w:kern w:val="2"/>
                <w:sz w:val="21"/>
                <w14:ligatures w14:val="standardContextual"/>
              </w:rPr>
              <w:tab/>
            </w:r>
            <w:r w:rsidRPr="00984DFF">
              <w:rPr>
                <w:rStyle w:val="af2"/>
                <w:rFonts w:cs="Times New Roman"/>
                <w:noProof/>
              </w:rPr>
              <w:t>计算机辅助设计</w:t>
            </w:r>
            <w:r>
              <w:rPr>
                <w:noProof/>
                <w:webHidden/>
              </w:rPr>
              <w:tab/>
            </w:r>
            <w:r>
              <w:rPr>
                <w:noProof/>
                <w:webHidden/>
              </w:rPr>
              <w:fldChar w:fldCharType="begin"/>
            </w:r>
            <w:r>
              <w:rPr>
                <w:noProof/>
                <w:webHidden/>
              </w:rPr>
              <w:instrText xml:space="preserve"> PAGEREF _Toc137783579 \h </w:instrText>
            </w:r>
            <w:r>
              <w:rPr>
                <w:noProof/>
                <w:webHidden/>
              </w:rPr>
            </w:r>
            <w:r>
              <w:rPr>
                <w:noProof/>
                <w:webHidden/>
              </w:rPr>
              <w:fldChar w:fldCharType="separate"/>
            </w:r>
            <w:r>
              <w:rPr>
                <w:noProof/>
                <w:webHidden/>
              </w:rPr>
              <w:t>- 21 -</w:t>
            </w:r>
            <w:r>
              <w:rPr>
                <w:noProof/>
                <w:webHidden/>
              </w:rPr>
              <w:fldChar w:fldCharType="end"/>
            </w:r>
          </w:hyperlink>
        </w:p>
        <w:p w14:paraId="392195AF" w14:textId="35180DB8" w:rsidR="000F58E1" w:rsidRDefault="000F58E1">
          <w:pPr>
            <w:pStyle w:val="TOC2"/>
            <w:tabs>
              <w:tab w:val="left" w:pos="840"/>
              <w:tab w:val="right" w:leader="dot" w:pos="8302"/>
            </w:tabs>
            <w:rPr>
              <w:noProof/>
              <w:kern w:val="2"/>
              <w:sz w:val="21"/>
              <w14:ligatures w14:val="standardContextual"/>
            </w:rPr>
          </w:pPr>
          <w:hyperlink w:anchor="_Toc137783580" w:history="1">
            <w:r w:rsidRPr="00984DFF">
              <w:rPr>
                <w:rStyle w:val="af2"/>
                <w:rFonts w:cs="Times New Roman"/>
                <w:noProof/>
              </w:rPr>
              <w:t>2.5</w:t>
            </w:r>
            <w:r>
              <w:rPr>
                <w:noProof/>
                <w:kern w:val="2"/>
                <w:sz w:val="21"/>
                <w14:ligatures w14:val="standardContextual"/>
              </w:rPr>
              <w:tab/>
            </w:r>
            <w:r w:rsidRPr="00984DFF">
              <w:rPr>
                <w:rStyle w:val="af2"/>
                <w:rFonts w:cs="Times New Roman"/>
                <w:noProof/>
              </w:rPr>
              <w:t>仿真结果分析</w:t>
            </w:r>
            <w:r>
              <w:rPr>
                <w:noProof/>
                <w:webHidden/>
              </w:rPr>
              <w:tab/>
            </w:r>
            <w:r>
              <w:rPr>
                <w:noProof/>
                <w:webHidden/>
              </w:rPr>
              <w:fldChar w:fldCharType="begin"/>
            </w:r>
            <w:r>
              <w:rPr>
                <w:noProof/>
                <w:webHidden/>
              </w:rPr>
              <w:instrText xml:space="preserve"> PAGEREF _Toc137783580 \h </w:instrText>
            </w:r>
            <w:r>
              <w:rPr>
                <w:noProof/>
                <w:webHidden/>
              </w:rPr>
            </w:r>
            <w:r>
              <w:rPr>
                <w:noProof/>
                <w:webHidden/>
              </w:rPr>
              <w:fldChar w:fldCharType="separate"/>
            </w:r>
            <w:r>
              <w:rPr>
                <w:noProof/>
                <w:webHidden/>
              </w:rPr>
              <w:t>- 21 -</w:t>
            </w:r>
            <w:r>
              <w:rPr>
                <w:noProof/>
                <w:webHidden/>
              </w:rPr>
              <w:fldChar w:fldCharType="end"/>
            </w:r>
          </w:hyperlink>
        </w:p>
        <w:p w14:paraId="58783217" w14:textId="070D6FE0" w:rsidR="000F58E1" w:rsidRDefault="000F58E1">
          <w:pPr>
            <w:pStyle w:val="TOC2"/>
            <w:tabs>
              <w:tab w:val="left" w:pos="840"/>
              <w:tab w:val="right" w:leader="dot" w:pos="8302"/>
            </w:tabs>
            <w:rPr>
              <w:noProof/>
              <w:kern w:val="2"/>
              <w:sz w:val="21"/>
              <w14:ligatures w14:val="standardContextual"/>
            </w:rPr>
          </w:pPr>
          <w:hyperlink w:anchor="_Toc137783581" w:history="1">
            <w:r w:rsidRPr="00984DFF">
              <w:rPr>
                <w:rStyle w:val="af2"/>
                <w:rFonts w:cs="Times New Roman"/>
                <w:noProof/>
              </w:rPr>
              <w:t>2.6</w:t>
            </w:r>
            <w:r>
              <w:rPr>
                <w:noProof/>
                <w:kern w:val="2"/>
                <w:sz w:val="21"/>
                <w14:ligatures w14:val="standardContextual"/>
              </w:rPr>
              <w:tab/>
            </w:r>
            <w:r w:rsidRPr="00984DFF">
              <w:rPr>
                <w:rStyle w:val="af2"/>
                <w:rFonts w:cs="Times New Roman"/>
                <w:noProof/>
              </w:rPr>
              <w:t>结论</w:t>
            </w:r>
            <w:r>
              <w:rPr>
                <w:noProof/>
                <w:webHidden/>
              </w:rPr>
              <w:tab/>
            </w:r>
            <w:r>
              <w:rPr>
                <w:noProof/>
                <w:webHidden/>
              </w:rPr>
              <w:fldChar w:fldCharType="begin"/>
            </w:r>
            <w:r>
              <w:rPr>
                <w:noProof/>
                <w:webHidden/>
              </w:rPr>
              <w:instrText xml:space="preserve"> PAGEREF _Toc137783581 \h </w:instrText>
            </w:r>
            <w:r>
              <w:rPr>
                <w:noProof/>
                <w:webHidden/>
              </w:rPr>
            </w:r>
            <w:r>
              <w:rPr>
                <w:noProof/>
                <w:webHidden/>
              </w:rPr>
              <w:fldChar w:fldCharType="separate"/>
            </w:r>
            <w:r>
              <w:rPr>
                <w:noProof/>
                <w:webHidden/>
              </w:rPr>
              <w:t>- 21 -</w:t>
            </w:r>
            <w:r>
              <w:rPr>
                <w:noProof/>
                <w:webHidden/>
              </w:rPr>
              <w:fldChar w:fldCharType="end"/>
            </w:r>
          </w:hyperlink>
        </w:p>
        <w:p w14:paraId="16267C31" w14:textId="333E1BF6" w:rsidR="000F58E1" w:rsidRDefault="000F58E1">
          <w:pPr>
            <w:pStyle w:val="TOC1"/>
            <w:tabs>
              <w:tab w:val="left" w:pos="440"/>
              <w:tab w:val="right" w:leader="dot" w:pos="8302"/>
            </w:tabs>
            <w:rPr>
              <w:noProof/>
              <w:kern w:val="2"/>
              <w:sz w:val="21"/>
              <w14:ligatures w14:val="standardContextual"/>
            </w:rPr>
          </w:pPr>
          <w:hyperlink w:anchor="_Toc137783582" w:history="1">
            <w:r w:rsidRPr="00984DFF">
              <w:rPr>
                <w:rStyle w:val="af2"/>
                <w:rFonts w:cs="Times New Roman"/>
                <w:noProof/>
              </w:rPr>
              <w:t>3</w:t>
            </w:r>
            <w:r>
              <w:rPr>
                <w:noProof/>
                <w:kern w:val="2"/>
                <w:sz w:val="21"/>
                <w14:ligatures w14:val="standardContextual"/>
              </w:rPr>
              <w:tab/>
            </w:r>
            <w:r w:rsidRPr="00984DFF">
              <w:rPr>
                <w:rStyle w:val="af2"/>
                <w:rFonts w:cs="Times New Roman"/>
                <w:noProof/>
              </w:rPr>
              <w:t>个人感悟</w:t>
            </w:r>
            <w:r>
              <w:rPr>
                <w:noProof/>
                <w:webHidden/>
              </w:rPr>
              <w:tab/>
            </w:r>
            <w:r>
              <w:rPr>
                <w:noProof/>
                <w:webHidden/>
              </w:rPr>
              <w:fldChar w:fldCharType="begin"/>
            </w:r>
            <w:r>
              <w:rPr>
                <w:noProof/>
                <w:webHidden/>
              </w:rPr>
              <w:instrText xml:space="preserve"> PAGEREF _Toc137783582 \h </w:instrText>
            </w:r>
            <w:r>
              <w:rPr>
                <w:noProof/>
                <w:webHidden/>
              </w:rPr>
            </w:r>
            <w:r>
              <w:rPr>
                <w:noProof/>
                <w:webHidden/>
              </w:rPr>
              <w:fldChar w:fldCharType="separate"/>
            </w:r>
            <w:r>
              <w:rPr>
                <w:noProof/>
                <w:webHidden/>
              </w:rPr>
              <w:t>- 21 -</w:t>
            </w:r>
            <w:r>
              <w:rPr>
                <w:noProof/>
                <w:webHidden/>
              </w:rPr>
              <w:fldChar w:fldCharType="end"/>
            </w:r>
          </w:hyperlink>
        </w:p>
        <w:p w14:paraId="397CD9AE" w14:textId="5D77237D" w:rsidR="008440BC" w:rsidRPr="0026604B" w:rsidRDefault="008440BC">
          <w:pPr>
            <w:rPr>
              <w:rFonts w:ascii="Times New Roman" w:hAnsi="Times New Roman" w:cs="Times New Roman"/>
            </w:rPr>
          </w:pPr>
          <w:r w:rsidRPr="0026604B">
            <w:rPr>
              <w:rFonts w:ascii="Times New Roman" w:hAnsi="Times New Roman" w:cs="Times New Roman"/>
              <w:b/>
              <w:bCs/>
              <w:lang w:val="zh-CN"/>
            </w:rPr>
            <w:fldChar w:fldCharType="end"/>
          </w:r>
        </w:p>
      </w:sdtContent>
    </w:sdt>
    <w:p w14:paraId="1F273BE0" w14:textId="77777777" w:rsidR="00572148" w:rsidRPr="0026604B" w:rsidRDefault="00572148" w:rsidP="00572148">
      <w:pPr>
        <w:pStyle w:val="Normal0"/>
        <w:spacing w:before="48" w:line="276" w:lineRule="auto"/>
        <w:ind w:firstLineChars="0" w:firstLine="0"/>
        <w:rPr>
          <w:rFonts w:ascii="Times New Roman" w:hAnsi="Times New Roman" w:cs="Times New Roman"/>
          <w:color w:val="FF0000"/>
        </w:rPr>
      </w:pPr>
    </w:p>
    <w:p w14:paraId="4A56A508" w14:textId="77777777" w:rsidR="00572148" w:rsidRPr="0026604B" w:rsidRDefault="00572148" w:rsidP="00572148">
      <w:pPr>
        <w:pStyle w:val="Normal0"/>
        <w:spacing w:before="48" w:line="276" w:lineRule="auto"/>
        <w:ind w:firstLineChars="0" w:firstLine="0"/>
        <w:rPr>
          <w:rFonts w:ascii="Times New Roman" w:hAnsi="Times New Roman" w:cs="Times New Roman"/>
          <w:color w:val="FF0000"/>
        </w:rPr>
      </w:pPr>
    </w:p>
    <w:p w14:paraId="2E1D139D" w14:textId="23CE96F9" w:rsidR="00572148" w:rsidRPr="0026604B" w:rsidRDefault="00572148" w:rsidP="00572148">
      <w:pPr>
        <w:pStyle w:val="Normal0"/>
        <w:spacing w:before="48" w:line="276" w:lineRule="auto"/>
        <w:ind w:firstLineChars="0" w:firstLine="0"/>
        <w:rPr>
          <w:rFonts w:ascii="Times New Roman" w:hAnsi="Times New Roman" w:cs="Times New Roman"/>
          <w:color w:val="FF0000"/>
        </w:rPr>
      </w:pPr>
    </w:p>
    <w:p w14:paraId="3577B9F2" w14:textId="77777777" w:rsidR="00572148" w:rsidRPr="0026604B" w:rsidRDefault="00572148" w:rsidP="00572148">
      <w:pPr>
        <w:pStyle w:val="Normal0"/>
        <w:spacing w:before="48" w:line="276" w:lineRule="auto"/>
        <w:ind w:firstLineChars="0" w:firstLine="0"/>
        <w:rPr>
          <w:rFonts w:ascii="Times New Roman" w:hAnsi="Times New Roman" w:cs="Times New Roman"/>
          <w:color w:val="FF0000"/>
        </w:rPr>
      </w:pPr>
    </w:p>
    <w:p w14:paraId="2B26D052" w14:textId="77777777" w:rsidR="00572148" w:rsidRPr="0026604B" w:rsidRDefault="00572148" w:rsidP="00572148">
      <w:pPr>
        <w:pStyle w:val="Normal0"/>
        <w:spacing w:before="48" w:line="276" w:lineRule="auto"/>
        <w:ind w:firstLineChars="0" w:firstLine="0"/>
        <w:rPr>
          <w:rFonts w:ascii="Times New Roman" w:hAnsi="Times New Roman" w:cs="Times New Roman"/>
          <w:color w:val="FF0000"/>
        </w:rPr>
      </w:pPr>
    </w:p>
    <w:p w14:paraId="67F4F3FC" w14:textId="77777777" w:rsidR="00572148" w:rsidRPr="0026604B" w:rsidRDefault="00572148" w:rsidP="00572148">
      <w:pPr>
        <w:pStyle w:val="Normal0"/>
        <w:spacing w:before="48" w:line="276" w:lineRule="auto"/>
        <w:ind w:firstLineChars="0" w:firstLine="0"/>
        <w:rPr>
          <w:rFonts w:ascii="Times New Roman" w:hAnsi="Times New Roman" w:cs="Times New Roman"/>
          <w:color w:val="FF0000"/>
        </w:rPr>
      </w:pPr>
    </w:p>
    <w:p w14:paraId="47800DDB" w14:textId="77777777" w:rsidR="00572148" w:rsidRPr="0026604B" w:rsidRDefault="00572148" w:rsidP="00572148">
      <w:pPr>
        <w:pStyle w:val="Normal0"/>
        <w:spacing w:before="48" w:line="276" w:lineRule="auto"/>
        <w:ind w:firstLineChars="0" w:firstLine="0"/>
        <w:rPr>
          <w:rFonts w:ascii="Times New Roman" w:hAnsi="Times New Roman" w:cs="Times New Roman"/>
          <w:color w:val="FF0000"/>
        </w:rPr>
      </w:pPr>
    </w:p>
    <w:p w14:paraId="21FEF151" w14:textId="77777777" w:rsidR="00572148" w:rsidRPr="0026604B" w:rsidRDefault="00572148" w:rsidP="00572148">
      <w:pPr>
        <w:pStyle w:val="Normal0"/>
        <w:spacing w:before="48" w:line="276" w:lineRule="auto"/>
        <w:ind w:firstLineChars="0" w:firstLine="0"/>
        <w:rPr>
          <w:rFonts w:ascii="Times New Roman" w:hAnsi="Times New Roman" w:cs="Times New Roman"/>
          <w:color w:val="FF0000"/>
        </w:rPr>
      </w:pPr>
    </w:p>
    <w:p w14:paraId="5BDA9D89" w14:textId="77777777" w:rsidR="00572148" w:rsidRPr="0026604B" w:rsidRDefault="00572148" w:rsidP="00572148">
      <w:pPr>
        <w:pStyle w:val="Normal0"/>
        <w:spacing w:before="48" w:line="276" w:lineRule="auto"/>
        <w:ind w:firstLineChars="0" w:firstLine="0"/>
        <w:rPr>
          <w:rFonts w:ascii="Times New Roman" w:hAnsi="Times New Roman" w:cs="Times New Roman"/>
          <w:color w:val="FF0000"/>
        </w:rPr>
      </w:pPr>
    </w:p>
    <w:p w14:paraId="14EA954F" w14:textId="77777777" w:rsidR="00572148" w:rsidRPr="0026604B" w:rsidRDefault="00572148" w:rsidP="00572148">
      <w:pPr>
        <w:pStyle w:val="Normal0"/>
        <w:spacing w:before="48" w:line="276" w:lineRule="auto"/>
        <w:ind w:firstLineChars="0" w:firstLine="0"/>
        <w:rPr>
          <w:rFonts w:ascii="Times New Roman" w:hAnsi="Times New Roman" w:cs="Times New Roman"/>
          <w:color w:val="FF0000"/>
        </w:rPr>
      </w:pPr>
    </w:p>
    <w:p w14:paraId="6B66B338" w14:textId="77777777" w:rsidR="0050798B" w:rsidRPr="0026604B" w:rsidRDefault="0050798B" w:rsidP="00572148">
      <w:pPr>
        <w:pStyle w:val="Normal0"/>
        <w:spacing w:before="48" w:line="276" w:lineRule="auto"/>
        <w:ind w:firstLineChars="0" w:firstLine="0"/>
        <w:rPr>
          <w:rFonts w:ascii="Times New Roman" w:hAnsi="Times New Roman" w:cs="Times New Roman" w:hint="eastAsia"/>
          <w:color w:val="FF0000"/>
        </w:rPr>
      </w:pPr>
    </w:p>
    <w:p w14:paraId="76F4009A" w14:textId="3B5AC098" w:rsidR="00713237" w:rsidRPr="0026604B" w:rsidRDefault="00713237" w:rsidP="008440BC">
      <w:pPr>
        <w:pStyle w:val="1"/>
        <w:rPr>
          <w:rFonts w:cs="Times New Roman"/>
        </w:rPr>
      </w:pPr>
      <w:bookmarkStart w:id="2" w:name="_Toc137783564"/>
      <w:r w:rsidRPr="0026604B">
        <w:rPr>
          <w:rFonts w:cs="Times New Roman"/>
        </w:rPr>
        <w:lastRenderedPageBreak/>
        <w:t>某红外成像目标模拟器俯仰</w:t>
      </w:r>
      <w:r w:rsidRPr="0026604B">
        <w:rPr>
          <w:rFonts w:cs="Times New Roman"/>
        </w:rPr>
        <w:t>系统</w:t>
      </w:r>
      <w:bookmarkEnd w:id="2"/>
    </w:p>
    <w:p w14:paraId="14A553FC" w14:textId="233A863D" w:rsidR="009B6BEE" w:rsidRPr="0026604B" w:rsidRDefault="00572148" w:rsidP="00713237">
      <w:pPr>
        <w:pStyle w:val="2"/>
        <w:numPr>
          <w:ilvl w:val="1"/>
          <w:numId w:val="8"/>
        </w:numPr>
        <w:rPr>
          <w:rFonts w:cs="Times New Roman"/>
        </w:rPr>
      </w:pPr>
      <w:bookmarkStart w:id="3" w:name="_Toc137783565"/>
      <w:r w:rsidRPr="0026604B">
        <w:rPr>
          <w:rFonts w:cs="Times New Roman"/>
        </w:rPr>
        <w:t>问题描述</w:t>
      </w:r>
      <w:bookmarkEnd w:id="3"/>
    </w:p>
    <w:p w14:paraId="761711A5" w14:textId="5E5B8AB6" w:rsidR="00A9405B" w:rsidRPr="0026604B" w:rsidRDefault="00A9405B" w:rsidP="00A9405B">
      <w:pPr>
        <w:ind w:left="420"/>
        <w:rPr>
          <w:rFonts w:ascii="Times New Roman" w:hAnsi="Times New Roman" w:cs="Times New Roman"/>
          <w:szCs w:val="24"/>
        </w:rPr>
      </w:pPr>
      <w:r w:rsidRPr="0026604B">
        <w:rPr>
          <w:rFonts w:ascii="Times New Roman" w:hAnsi="Times New Roman" w:cs="Times New Roman"/>
          <w:szCs w:val="24"/>
        </w:rPr>
        <w:t>系统框图如下图</w:t>
      </w:r>
      <w:r w:rsidRPr="0026604B">
        <w:rPr>
          <w:rFonts w:ascii="Times New Roman" w:hAnsi="Times New Roman" w:cs="Times New Roman"/>
          <w:szCs w:val="24"/>
        </w:rPr>
        <w:t>1-1</w:t>
      </w:r>
      <w:r w:rsidRPr="0026604B">
        <w:rPr>
          <w:rFonts w:ascii="Times New Roman" w:hAnsi="Times New Roman" w:cs="Times New Roman"/>
          <w:szCs w:val="24"/>
        </w:rPr>
        <w:t>所示：</w:t>
      </w:r>
    </w:p>
    <w:p w14:paraId="2DDF8540" w14:textId="77777777" w:rsidR="00592A01" w:rsidRPr="0026604B" w:rsidRDefault="00911DC9" w:rsidP="00592A01">
      <w:pPr>
        <w:keepNext/>
        <w:jc w:val="center"/>
        <w:rPr>
          <w:rFonts w:ascii="Times New Roman" w:hAnsi="Times New Roman" w:cs="Times New Roman"/>
        </w:rPr>
      </w:pPr>
      <w:r w:rsidRPr="0026604B">
        <w:rPr>
          <w:rFonts w:ascii="Times New Roman" w:hAnsi="Times New Roman" w:cs="Times New Roman"/>
          <w:noProof/>
        </w:rPr>
        <w:drawing>
          <wp:inline distT="0" distB="0" distL="0" distR="0" wp14:anchorId="43E0C57C" wp14:editId="6AF92183">
            <wp:extent cx="4680000" cy="1702800"/>
            <wp:effectExtent l="0" t="0" r="6350" b="0"/>
            <wp:docPr id="1696992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92722" name=""/>
                    <pic:cNvPicPr/>
                  </pic:nvPicPr>
                  <pic:blipFill>
                    <a:blip r:embed="rId9"/>
                    <a:stretch>
                      <a:fillRect/>
                    </a:stretch>
                  </pic:blipFill>
                  <pic:spPr>
                    <a:xfrm>
                      <a:off x="0" y="0"/>
                      <a:ext cx="4680000" cy="1702800"/>
                    </a:xfrm>
                    <a:prstGeom prst="rect">
                      <a:avLst/>
                    </a:prstGeom>
                  </pic:spPr>
                </pic:pic>
              </a:graphicData>
            </a:graphic>
          </wp:inline>
        </w:drawing>
      </w:r>
    </w:p>
    <w:p w14:paraId="723E08E9" w14:textId="5AC4B888" w:rsidR="00A9405B" w:rsidRPr="0026604B" w:rsidRDefault="00592A01" w:rsidP="00592A01">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w:t>
      </w:r>
      <w:r w:rsidRPr="0026604B">
        <w:rPr>
          <w:rFonts w:ascii="Times New Roman" w:hAnsi="Times New Roman" w:cs="Times New Roman"/>
          <w:i w:val="0"/>
          <w:iCs w:val="0"/>
          <w:color w:val="auto"/>
        </w:rPr>
        <w:fldChar w:fldCharType="begin"/>
      </w:r>
      <w:r w:rsidRPr="0026604B">
        <w:rPr>
          <w:rFonts w:ascii="Times New Roman" w:hAnsi="Times New Roman" w:cs="Times New Roman"/>
          <w:i w:val="0"/>
          <w:iCs w:val="0"/>
          <w:color w:val="auto"/>
        </w:rPr>
        <w:instrText xml:space="preserve"> SEQ </w:instrText>
      </w:r>
      <w:r w:rsidRPr="0026604B">
        <w:rPr>
          <w:rFonts w:ascii="Times New Roman" w:hAnsi="Times New Roman" w:cs="Times New Roman"/>
          <w:i w:val="0"/>
          <w:iCs w:val="0"/>
          <w:color w:val="auto"/>
        </w:rPr>
        <w:instrText>图</w:instrText>
      </w:r>
      <w:r w:rsidRPr="0026604B">
        <w:rPr>
          <w:rFonts w:ascii="Times New Roman" w:hAnsi="Times New Roman" w:cs="Times New Roman"/>
          <w:i w:val="0"/>
          <w:iCs w:val="0"/>
          <w:color w:val="auto"/>
        </w:rPr>
        <w:instrText xml:space="preserve"> \* ARABIC </w:instrText>
      </w:r>
      <w:r w:rsidRPr="0026604B">
        <w:rPr>
          <w:rFonts w:ascii="Times New Roman" w:hAnsi="Times New Roman" w:cs="Times New Roman"/>
          <w:i w:val="0"/>
          <w:iCs w:val="0"/>
          <w:color w:val="auto"/>
        </w:rPr>
        <w:fldChar w:fldCharType="separate"/>
      </w:r>
      <w:r w:rsidR="00ED749C" w:rsidRPr="0026604B">
        <w:rPr>
          <w:rFonts w:ascii="Times New Roman" w:hAnsi="Times New Roman" w:cs="Times New Roman"/>
          <w:i w:val="0"/>
          <w:iCs w:val="0"/>
          <w:noProof/>
          <w:color w:val="auto"/>
        </w:rPr>
        <w:t>1</w:t>
      </w:r>
      <w:r w:rsidRPr="0026604B">
        <w:rPr>
          <w:rFonts w:ascii="Times New Roman" w:hAnsi="Times New Roman" w:cs="Times New Roman"/>
          <w:i w:val="0"/>
          <w:iCs w:val="0"/>
          <w:color w:val="auto"/>
        </w:rPr>
        <w:fldChar w:fldCharType="end"/>
      </w:r>
      <w:r w:rsidRPr="0026604B">
        <w:rPr>
          <w:rFonts w:ascii="Times New Roman" w:hAnsi="Times New Roman" w:cs="Times New Roman"/>
          <w:i w:val="0"/>
          <w:iCs w:val="0"/>
          <w:color w:val="auto"/>
        </w:rPr>
        <w:t xml:space="preserve">-1 </w:t>
      </w:r>
      <w:r w:rsidRPr="0026604B">
        <w:rPr>
          <w:rFonts w:ascii="Times New Roman" w:hAnsi="Times New Roman" w:cs="Times New Roman"/>
          <w:i w:val="0"/>
          <w:iCs w:val="0"/>
          <w:color w:val="auto"/>
        </w:rPr>
        <w:t>某红外成像目标模拟器俯仰系统</w:t>
      </w:r>
      <w:r w:rsidRPr="0026604B">
        <w:rPr>
          <w:rFonts w:ascii="Times New Roman" w:hAnsi="Times New Roman" w:cs="Times New Roman"/>
          <w:i w:val="0"/>
          <w:iCs w:val="0"/>
          <w:color w:val="auto"/>
        </w:rPr>
        <w:t>框图</w:t>
      </w:r>
    </w:p>
    <w:p w14:paraId="790E7893" w14:textId="7EEE12E1" w:rsidR="00592A01" w:rsidRPr="0026604B" w:rsidRDefault="00592A01" w:rsidP="00E1079B">
      <w:pPr>
        <w:ind w:firstLine="420"/>
        <w:rPr>
          <w:rFonts w:ascii="Times New Roman" w:hAnsi="Times New Roman" w:cs="Times New Roman"/>
          <w:szCs w:val="24"/>
        </w:rPr>
      </w:pPr>
      <w:r w:rsidRPr="0026604B">
        <w:rPr>
          <w:rFonts w:ascii="Times New Roman" w:hAnsi="Times New Roman" w:cs="Times New Roman"/>
          <w:szCs w:val="24"/>
        </w:rPr>
        <w:t>技术要求：最大角速度</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θ</m:t>
                </m:r>
              </m:e>
            </m:acc>
          </m:e>
          <m:sub>
            <m:r>
              <w:rPr>
                <w:rFonts w:ascii="Cambria Math" w:hAnsi="Cambria Math" w:cs="Times New Roman"/>
                <w:szCs w:val="24"/>
              </w:rPr>
              <m:t>max</m:t>
            </m:r>
          </m:sub>
        </m:sSub>
        <m:r>
          <w:rPr>
            <w:rFonts w:ascii="Cambria Math" w:hAnsi="Cambria Math" w:cs="Times New Roman"/>
            <w:szCs w:val="24"/>
          </w:rPr>
          <m:t>=50°/s</m:t>
        </m:r>
      </m:oMath>
      <w:r w:rsidRPr="0026604B">
        <w:rPr>
          <w:rFonts w:ascii="Times New Roman" w:hAnsi="Times New Roman" w:cs="Times New Roman"/>
          <w:szCs w:val="24"/>
        </w:rPr>
        <w:t>；最大角加速度</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θ</m:t>
                </m:r>
              </m:e>
            </m:acc>
          </m:e>
          <m:sub>
            <m:r>
              <w:rPr>
                <w:rFonts w:ascii="Cambria Math" w:hAnsi="Cambria Math" w:cs="Times New Roman"/>
                <w:szCs w:val="24"/>
              </w:rPr>
              <m:t>max</m:t>
            </m:r>
          </m:sub>
        </m:sSub>
        <m:r>
          <w:rPr>
            <w:rFonts w:ascii="Cambria Math" w:hAnsi="Cambria Math" w:cs="Times New Roman"/>
            <w:szCs w:val="24"/>
          </w:rPr>
          <m:t>=100°/</m:t>
        </m:r>
        <m:sSup>
          <m:sSupPr>
            <m:ctrlPr>
              <w:rPr>
                <w:rFonts w:ascii="Cambria Math" w:hAnsi="Cambria Math" w:cs="Times New Roman"/>
                <w:i/>
                <w:szCs w:val="24"/>
              </w:rPr>
            </m:ctrlPr>
          </m:sSupPr>
          <m:e>
            <m:r>
              <w:rPr>
                <w:rFonts w:ascii="Cambria Math" w:hAnsi="Cambria Math" w:cs="Times New Roman"/>
                <w:szCs w:val="24"/>
              </w:rPr>
              <m:t>s</m:t>
            </m:r>
          </m:e>
          <m:sup>
            <m:r>
              <w:rPr>
                <w:rFonts w:ascii="Cambria Math" w:hAnsi="Cambria Math" w:cs="Times New Roman"/>
                <w:szCs w:val="24"/>
              </w:rPr>
              <m:t>2</m:t>
            </m:r>
          </m:sup>
        </m:sSup>
      </m:oMath>
      <w:r w:rsidRPr="0026604B">
        <w:rPr>
          <w:rFonts w:ascii="Times New Roman" w:hAnsi="Times New Roman" w:cs="Times New Roman"/>
          <w:szCs w:val="24"/>
        </w:rPr>
        <w:t>；静态精度</w:t>
      </w:r>
      <w:r w:rsidRPr="0026604B">
        <w:rPr>
          <w:rFonts w:ascii="Times New Roman" w:hAnsi="Times New Roman" w:cs="Times New Roman"/>
          <w:szCs w:val="24"/>
        </w:rPr>
        <w:t>0.2mrad</w:t>
      </w:r>
      <w:r w:rsidRPr="0026604B">
        <w:rPr>
          <w:rFonts w:ascii="Times New Roman" w:hAnsi="Times New Roman" w:cs="Times New Roman"/>
          <w:szCs w:val="24"/>
        </w:rPr>
        <w:t>，频响</w:t>
      </w:r>
      <w:r w:rsidRPr="0026604B">
        <w:rPr>
          <w:rFonts w:ascii="Times New Roman" w:hAnsi="Times New Roman" w:cs="Times New Roman"/>
          <w:szCs w:val="24"/>
        </w:rPr>
        <w:t>f=8~10Hz</w:t>
      </w:r>
      <w:r w:rsidRPr="0026604B">
        <w:rPr>
          <w:rFonts w:ascii="Times New Roman" w:hAnsi="Times New Roman" w:cs="Times New Roman"/>
          <w:szCs w:val="24"/>
        </w:rPr>
        <w:t>；</w:t>
      </w:r>
      <w:proofErr w:type="gramStart"/>
      <w:r w:rsidRPr="0026604B">
        <w:rPr>
          <w:rFonts w:ascii="Times New Roman" w:hAnsi="Times New Roman" w:cs="Times New Roman"/>
          <w:szCs w:val="24"/>
        </w:rPr>
        <w:t>相角</w:t>
      </w:r>
      <w:r w:rsidR="00512399" w:rsidRPr="0026604B">
        <w:rPr>
          <w:rFonts w:ascii="Times New Roman" w:hAnsi="Times New Roman" w:cs="Times New Roman"/>
          <w:szCs w:val="24"/>
        </w:rPr>
        <w:t>裕量大于</w:t>
      </w:r>
      <w:proofErr w:type="gramEnd"/>
      <w:r w:rsidR="00512399" w:rsidRPr="0026604B">
        <w:rPr>
          <w:rFonts w:ascii="Times New Roman" w:hAnsi="Times New Roman" w:cs="Times New Roman"/>
          <w:szCs w:val="24"/>
        </w:rPr>
        <w:t>50°.</w:t>
      </w:r>
    </w:p>
    <w:p w14:paraId="0CFFF4D5" w14:textId="5B0CF0DB" w:rsidR="00572148" w:rsidRPr="0026604B" w:rsidRDefault="00512399" w:rsidP="0050798B">
      <w:pPr>
        <w:ind w:firstLine="420"/>
        <w:rPr>
          <w:rFonts w:ascii="Times New Roman" w:hAnsi="Times New Roman" w:cs="Times New Roman"/>
        </w:rPr>
      </w:pPr>
      <w:r w:rsidRPr="0026604B">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V</m:t>
            </m:r>
          </m:sub>
        </m:sSub>
        <m:r>
          <w:rPr>
            <w:rFonts w:ascii="Cambria Math" w:hAnsi="Cambria Math" w:cs="Times New Roman"/>
            <w:szCs w:val="24"/>
          </w:rPr>
          <m:t>=0.018</m:t>
        </m:r>
      </m:oMath>
      <w:r w:rsidRPr="0026604B">
        <w:rPr>
          <w:rFonts w:ascii="Times New Roman" w:hAnsi="Times New Roman" w:cs="Times New Roman"/>
          <w:szCs w:val="24"/>
        </w:rPr>
        <w:t>；</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M</m:t>
            </m:r>
          </m:sub>
        </m:sSub>
        <m:r>
          <w:rPr>
            <w:rFonts w:ascii="Cambria Math" w:hAnsi="Cambria Math" w:cs="Times New Roman"/>
            <w:szCs w:val="24"/>
          </w:rPr>
          <m:t>=0.0194</m:t>
        </m:r>
      </m:oMath>
      <w:r w:rsidRPr="0026604B">
        <w:rPr>
          <w:rFonts w:ascii="Times New Roman" w:hAnsi="Times New Roman" w:cs="Times New Roman"/>
          <w:szCs w:val="24"/>
        </w:rPr>
        <w:t>，</w:t>
      </w:r>
      <m:oMath>
        <m:r>
          <w:rPr>
            <w:rFonts w:ascii="Cambria Math" w:hAnsi="Cambria Math" w:cs="Times New Roman"/>
            <w:szCs w:val="24"/>
          </w:rPr>
          <m:t>R=2m</m:t>
        </m:r>
      </m:oMath>
      <w:r w:rsidRPr="0026604B">
        <w:rPr>
          <w:rFonts w:ascii="Times New Roman" w:hAnsi="Times New Roman" w:cs="Times New Roman"/>
          <w:szCs w:val="24"/>
        </w:rPr>
        <w:t>.</w:t>
      </w:r>
      <w:r w:rsidR="00572148" w:rsidRPr="0026604B">
        <w:rPr>
          <w:rFonts w:ascii="Times New Roman" w:hAnsi="Times New Roman" w:cs="Times New Roman"/>
        </w:rPr>
        <w:t>设计思路</w:t>
      </w:r>
    </w:p>
    <w:p w14:paraId="36C03833" w14:textId="3A24D362" w:rsidR="00EC6624" w:rsidRPr="0026604B" w:rsidRDefault="00B67493" w:rsidP="004449DF">
      <w:pPr>
        <w:ind w:firstLine="420"/>
        <w:rPr>
          <w:rFonts w:ascii="Times New Roman" w:hAnsi="Times New Roman" w:cs="Times New Roman"/>
        </w:rPr>
      </w:pPr>
      <w:r w:rsidRPr="0026604B">
        <w:rPr>
          <w:rFonts w:ascii="Times New Roman" w:hAnsi="Times New Roman" w:cs="Times New Roman"/>
        </w:rPr>
        <w:t>由题目中给出的框图不难发现，控制系统可以分为按输入前馈网络、串联校正网络、反馈校正网络这三个部分</w:t>
      </w:r>
      <w:r w:rsidR="00BA2623" w:rsidRPr="0026604B">
        <w:rPr>
          <w:rFonts w:ascii="Times New Roman" w:hAnsi="Times New Roman" w:cs="Times New Roman"/>
        </w:rPr>
        <w:t>，其中前馈网络的设计可以与后面两者分开，而反馈校正和串联校正环节则可以按照需求选取其中的一个或两个。</w:t>
      </w:r>
    </w:p>
    <w:p w14:paraId="1E0C5CA2" w14:textId="1515DE3A" w:rsidR="0050798B" w:rsidRPr="0026604B" w:rsidRDefault="0050798B" w:rsidP="0050798B">
      <w:pPr>
        <w:pStyle w:val="2"/>
        <w:ind w:left="860" w:hanging="576"/>
        <w:rPr>
          <w:rFonts w:cs="Times New Roman"/>
        </w:rPr>
      </w:pPr>
      <w:bookmarkStart w:id="4" w:name="_Toc137783566"/>
      <w:r w:rsidRPr="0026604B">
        <w:rPr>
          <w:rFonts w:cs="Times New Roman"/>
        </w:rPr>
        <w:t>设计思路</w:t>
      </w:r>
      <w:bookmarkEnd w:id="4"/>
    </w:p>
    <w:p w14:paraId="4AB8C813" w14:textId="022FFDE8" w:rsidR="003F68C9" w:rsidRPr="0026604B" w:rsidRDefault="00B67493" w:rsidP="00B67493">
      <w:pPr>
        <w:rPr>
          <w:rFonts w:ascii="Times New Roman" w:hAnsi="Times New Roman" w:cs="Times New Roman"/>
        </w:rPr>
      </w:pPr>
      <w:r w:rsidRPr="0026604B">
        <w:rPr>
          <w:rFonts w:ascii="Times New Roman" w:hAnsi="Times New Roman" w:cs="Times New Roman"/>
        </w:rPr>
        <w:tab/>
      </w:r>
      <w:r w:rsidR="004449DF" w:rsidRPr="0026604B">
        <w:rPr>
          <w:rFonts w:ascii="Times New Roman" w:hAnsi="Times New Roman" w:cs="Times New Roman"/>
        </w:rPr>
        <w:t>首先</w:t>
      </w:r>
      <w:r w:rsidRPr="0026604B">
        <w:rPr>
          <w:rFonts w:ascii="Times New Roman" w:hAnsi="Times New Roman" w:cs="Times New Roman"/>
        </w:rPr>
        <w:t>根据题目给出的期望</w:t>
      </w:r>
      <w:r w:rsidR="003F68C9" w:rsidRPr="0026604B">
        <w:rPr>
          <w:rFonts w:ascii="Times New Roman" w:hAnsi="Times New Roman" w:cs="Times New Roman"/>
        </w:rPr>
        <w:t>频率响应和</w:t>
      </w:r>
      <w:proofErr w:type="gramStart"/>
      <w:r w:rsidR="003F68C9" w:rsidRPr="0026604B">
        <w:rPr>
          <w:rFonts w:ascii="Times New Roman" w:hAnsi="Times New Roman" w:cs="Times New Roman"/>
        </w:rPr>
        <w:t>相角裕度</w:t>
      </w:r>
      <w:r w:rsidRPr="0026604B">
        <w:rPr>
          <w:rFonts w:ascii="Times New Roman" w:hAnsi="Times New Roman" w:cs="Times New Roman"/>
        </w:rPr>
        <w:t>参数</w:t>
      </w:r>
      <w:proofErr w:type="gramEnd"/>
      <w:r w:rsidRPr="0026604B">
        <w:rPr>
          <w:rFonts w:ascii="Times New Roman" w:hAnsi="Times New Roman" w:cs="Times New Roman"/>
        </w:rPr>
        <w:t>可以写出系统的期望开环特性曲线</w:t>
      </w:r>
      <w:r w:rsidR="003F68C9" w:rsidRPr="0026604B">
        <w:rPr>
          <w:rFonts w:ascii="Times New Roman" w:hAnsi="Times New Roman" w:cs="Times New Roman"/>
        </w:rPr>
        <w:t>，于是就有以下两种思路：</w:t>
      </w:r>
    </w:p>
    <w:p w14:paraId="1B91CEFB" w14:textId="4A15135C" w:rsidR="00B67493" w:rsidRPr="0026604B" w:rsidRDefault="003F68C9" w:rsidP="003F68C9">
      <w:pPr>
        <w:pStyle w:val="aff3"/>
        <w:numPr>
          <w:ilvl w:val="0"/>
          <w:numId w:val="9"/>
        </w:numPr>
        <w:ind w:firstLineChars="0"/>
        <w:rPr>
          <w:rFonts w:ascii="Times New Roman" w:hAnsi="Times New Roman" w:cs="Times New Roman"/>
        </w:rPr>
      </w:pPr>
      <w:r w:rsidRPr="0026604B">
        <w:rPr>
          <w:rFonts w:ascii="Times New Roman" w:hAnsi="Times New Roman" w:cs="Times New Roman"/>
        </w:rPr>
        <w:t>使用深度负反馈或者测速反馈将被控对象在希望频段内校正成</w:t>
      </w:r>
      <w:proofErr w:type="gramStart"/>
      <w:r w:rsidRPr="0026604B">
        <w:rPr>
          <w:rFonts w:ascii="Times New Roman" w:hAnsi="Times New Roman" w:cs="Times New Roman"/>
        </w:rPr>
        <w:t>纯比例</w:t>
      </w:r>
      <w:proofErr w:type="gramEnd"/>
      <w:r w:rsidRPr="0026604B">
        <w:rPr>
          <w:rFonts w:ascii="Times New Roman" w:hAnsi="Times New Roman" w:cs="Times New Roman"/>
        </w:rPr>
        <w:t>环节，在反馈校正回路前面串联期望开环特性即可得到期望的开环特性，并按照此时的反馈校正以后系统的模型建立前馈网络，将上述前馈</w:t>
      </w:r>
      <w:r w:rsidRPr="0026604B">
        <w:rPr>
          <w:rFonts w:ascii="Times New Roman" w:hAnsi="Times New Roman" w:cs="Times New Roman"/>
        </w:rPr>
        <w:t>-</w:t>
      </w:r>
      <w:r w:rsidRPr="0026604B">
        <w:rPr>
          <w:rFonts w:ascii="Times New Roman" w:hAnsi="Times New Roman" w:cs="Times New Roman"/>
        </w:rPr>
        <w:t>反馈复合校正网络叠加作用与系统后检验精度指标即可；</w:t>
      </w:r>
    </w:p>
    <w:p w14:paraId="4C5B571A" w14:textId="66D3BA0F" w:rsidR="003F68C9" w:rsidRPr="0026604B" w:rsidRDefault="003F68C9" w:rsidP="003F68C9">
      <w:pPr>
        <w:pStyle w:val="aff3"/>
        <w:numPr>
          <w:ilvl w:val="0"/>
          <w:numId w:val="9"/>
        </w:numPr>
        <w:ind w:firstLineChars="0"/>
        <w:rPr>
          <w:rFonts w:ascii="Times New Roman" w:hAnsi="Times New Roman" w:cs="Times New Roman"/>
        </w:rPr>
      </w:pPr>
      <w:r w:rsidRPr="0026604B">
        <w:rPr>
          <w:rFonts w:ascii="Times New Roman" w:hAnsi="Times New Roman" w:cs="Times New Roman"/>
        </w:rPr>
        <w:t>使用串联校正网络直接将系统校正成期望的开环传递函数，同理搭建前馈网络以后检验系统的响应精度指标。</w:t>
      </w:r>
    </w:p>
    <w:p w14:paraId="6E8AD393" w14:textId="330D1AC2" w:rsidR="00324870" w:rsidRPr="0026604B" w:rsidRDefault="00324870" w:rsidP="00324870">
      <w:pPr>
        <w:ind w:firstLine="360"/>
        <w:rPr>
          <w:rFonts w:ascii="Times New Roman" w:hAnsi="Times New Roman" w:cs="Times New Roman"/>
        </w:rPr>
      </w:pPr>
      <w:r w:rsidRPr="0026604B">
        <w:rPr>
          <w:rFonts w:ascii="Times New Roman" w:hAnsi="Times New Roman" w:cs="Times New Roman"/>
        </w:rPr>
        <w:t>接下来讨论测试信号的选取，这里题目同时给定了输入信号的一阶导数和二阶</w:t>
      </w:r>
      <w:r w:rsidR="00EC6624" w:rsidRPr="0026604B">
        <w:rPr>
          <w:rFonts w:ascii="Times New Roman" w:hAnsi="Times New Roman" w:cs="Times New Roman"/>
        </w:rPr>
        <w:t>导数，和最大的跟踪误差，因此这里选定测试输入信号为正弦信号，满足测试信号中同时出现最大角速度和最大角加速度，测试时只需要满足输入测试正弦信号时输出的误差信号幅值的稳态值不大于给定的静态精度即可。</w:t>
      </w:r>
    </w:p>
    <w:p w14:paraId="733FF704" w14:textId="2F9D29FF" w:rsidR="00572148" w:rsidRPr="0026604B" w:rsidRDefault="00572148" w:rsidP="0050798B">
      <w:pPr>
        <w:pStyle w:val="2"/>
        <w:rPr>
          <w:rFonts w:cs="Times New Roman"/>
        </w:rPr>
      </w:pPr>
      <w:bookmarkStart w:id="5" w:name="_Toc137783567"/>
      <w:r w:rsidRPr="0026604B">
        <w:rPr>
          <w:rFonts w:cs="Times New Roman"/>
        </w:rPr>
        <w:t>人工设计步骤及分析</w:t>
      </w:r>
      <w:bookmarkEnd w:id="5"/>
    </w:p>
    <w:p w14:paraId="37DDAA30" w14:textId="3C085BAB" w:rsidR="00586ACA" w:rsidRPr="0026604B" w:rsidRDefault="009445B4" w:rsidP="009445B4">
      <w:pPr>
        <w:ind w:firstLine="420"/>
        <w:rPr>
          <w:rFonts w:ascii="Times New Roman" w:hAnsi="Times New Roman" w:cs="Times New Roman"/>
        </w:rPr>
      </w:pPr>
      <w:r w:rsidRPr="0026604B">
        <w:rPr>
          <w:rFonts w:ascii="Times New Roman" w:hAnsi="Times New Roman" w:cs="Times New Roman"/>
        </w:rPr>
        <w:t>设计该控制系统的第一步</w:t>
      </w:r>
      <w:r w:rsidR="00586ACA" w:rsidRPr="0026604B">
        <w:rPr>
          <w:rFonts w:ascii="Times New Roman" w:hAnsi="Times New Roman" w:cs="Times New Roman"/>
        </w:rPr>
        <w:t>是绘制</w:t>
      </w:r>
      <w:r w:rsidRPr="0026604B">
        <w:rPr>
          <w:rFonts w:ascii="Times New Roman" w:hAnsi="Times New Roman" w:cs="Times New Roman"/>
        </w:rPr>
        <w:t>被控对象的对数幅频特性曲线</w:t>
      </w:r>
      <w:r w:rsidRPr="0026604B">
        <w:rPr>
          <w:rFonts w:ascii="Times New Roman" w:hAnsi="Times New Roman" w:cs="Times New Roman"/>
        </w:rPr>
        <w:t>。</w:t>
      </w:r>
      <w:r w:rsidR="00586ACA" w:rsidRPr="0026604B">
        <w:rPr>
          <w:rFonts w:ascii="Times New Roman" w:hAnsi="Times New Roman" w:cs="Times New Roman"/>
        </w:rPr>
        <w:t>根据题目可以写出被控对象的传递函数为：</w:t>
      </w:r>
    </w:p>
    <w:p w14:paraId="7EA6D6C8" w14:textId="070A735D" w:rsidR="00586ACA" w:rsidRPr="0026604B" w:rsidRDefault="00586ACA" w:rsidP="00586AC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0.009</m:t>
              </m:r>
            </m:num>
            <m:den>
              <m:r>
                <w:rPr>
                  <w:rFonts w:ascii="Cambria Math" w:hAnsi="Cambria Math" w:cs="Times New Roman"/>
                </w:rPr>
                <m:t>s(</m:t>
              </m:r>
              <m:r>
                <w:rPr>
                  <w:rFonts w:ascii="Cambria Math" w:hAnsi="Cambria Math" w:cs="Times New Roman"/>
                </w:rPr>
                <m:t>0.0194</m:t>
              </m:r>
              <m:r>
                <w:rPr>
                  <w:rFonts w:ascii="Cambria Math" w:hAnsi="Cambria Math" w:cs="Times New Roman"/>
                </w:rPr>
                <m:t>s+1)</m:t>
              </m:r>
            </m:den>
          </m:f>
        </m:oMath>
      </m:oMathPara>
    </w:p>
    <w:p w14:paraId="17BEB3B1" w14:textId="4A0CDC8E" w:rsidR="00586ACA" w:rsidRPr="0026604B" w:rsidRDefault="00586ACA" w:rsidP="00586ACA">
      <w:pPr>
        <w:rPr>
          <w:rFonts w:ascii="Times New Roman" w:hAnsi="Times New Roman" w:cs="Times New Roman"/>
        </w:rPr>
      </w:pPr>
      <w:r w:rsidRPr="0026604B">
        <w:rPr>
          <w:rFonts w:ascii="Times New Roman" w:hAnsi="Times New Roman" w:cs="Times New Roman"/>
        </w:rPr>
        <w:lastRenderedPageBreak/>
        <w:t>不难发现该被控对象由一个微分环节和一个一阶惯性环节组成，一阶惯性环节的转折频率为</w:t>
      </w:r>
      <w:r w:rsidR="00AD6A3F" w:rsidRPr="0026604B">
        <w:rPr>
          <w:rFonts w:ascii="Times New Roman" w:hAnsi="Times New Roman" w:cs="Times New Roman"/>
        </w:rPr>
        <w:t>：</w:t>
      </w:r>
    </w:p>
    <w:p w14:paraId="25396F99" w14:textId="0B7099D5" w:rsidR="00586ACA" w:rsidRPr="0026604B" w:rsidRDefault="00586ACA" w:rsidP="00586ACA">
      <w:pPr>
        <w:rPr>
          <w:rFonts w:ascii="Times New Roman" w:hAnsi="Times New Roman" w:cs="Times New Roman"/>
          <w:iCs/>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0.0194</m:t>
              </m:r>
              <m:r>
                <m:rPr>
                  <m:sty m:val="p"/>
                </m:rPr>
                <w:rPr>
                  <w:rFonts w:ascii="Cambria Math" w:hAnsi="Cambria Math" w:cs="Times New Roman"/>
                </w:rPr>
                <m:t>s</m:t>
              </m:r>
            </m:den>
          </m:f>
          <m:r>
            <w:rPr>
              <w:rFonts w:ascii="Cambria Math" w:hAnsi="Cambria Math" w:cs="Times New Roman"/>
            </w:rPr>
            <m:t>=51.546</m:t>
          </m:r>
          <m:f>
            <m:fPr>
              <m:type m:val="lin"/>
              <m:ctrlPr>
                <w:rPr>
                  <w:rFonts w:ascii="Cambria Math" w:hAnsi="Cambria Math" w:cs="Times New Roman"/>
                  <w:iCs/>
                </w:rPr>
              </m:ctrlPr>
            </m:fPr>
            <m:num>
              <m:r>
                <m:rPr>
                  <m:sty m:val="p"/>
                </m:rPr>
                <w:rPr>
                  <w:rFonts w:ascii="Cambria Math" w:hAnsi="Cambria Math" w:cs="Times New Roman"/>
                </w:rPr>
                <m:t>rad</m:t>
              </m:r>
            </m:num>
            <m:den>
              <m:r>
                <m:rPr>
                  <m:sty m:val="p"/>
                </m:rPr>
                <w:rPr>
                  <w:rFonts w:ascii="Cambria Math" w:hAnsi="Cambria Math" w:cs="Times New Roman"/>
                </w:rPr>
                <m:t>s</m:t>
              </m:r>
            </m:den>
          </m:f>
          <m:r>
            <m:rPr>
              <m:sty m:val="p"/>
            </m:rPr>
            <w:rPr>
              <w:rFonts w:ascii="Cambria Math" w:hAnsi="Cambria Math" w:cs="Times New Roman"/>
            </w:rPr>
            <m:t>=8.2Hz</m:t>
          </m:r>
        </m:oMath>
      </m:oMathPara>
    </w:p>
    <w:p w14:paraId="5AF54418" w14:textId="213AEB7A" w:rsidR="00586ACA" w:rsidRPr="0026604B" w:rsidRDefault="00586ACA" w:rsidP="00586ACA">
      <w:pPr>
        <w:rPr>
          <w:rFonts w:ascii="Times New Roman" w:hAnsi="Times New Roman" w:cs="Times New Roman"/>
          <w:iCs/>
        </w:rPr>
      </w:pPr>
      <w:r w:rsidRPr="0026604B">
        <w:rPr>
          <w:rFonts w:ascii="Times New Roman" w:hAnsi="Times New Roman" w:cs="Times New Roman"/>
          <w:iCs/>
        </w:rPr>
        <w:t>选定一个频率点</w:t>
      </w:r>
      <w:r w:rsidRPr="0026604B">
        <w:rPr>
          <w:rFonts w:ascii="Times New Roman" w:hAnsi="Times New Roman" w:cs="Times New Roman"/>
          <w:iCs/>
        </w:rPr>
        <w:t>0.1rad/s</w:t>
      </w:r>
      <w:r w:rsidRPr="0026604B">
        <w:rPr>
          <w:rFonts w:ascii="Times New Roman" w:hAnsi="Times New Roman" w:cs="Times New Roman"/>
          <w:iCs/>
        </w:rPr>
        <w:t>计算出此时的幅值为：</w:t>
      </w:r>
    </w:p>
    <w:p w14:paraId="369ED8DD" w14:textId="43A20DC9" w:rsidR="00586ACA" w:rsidRPr="0026604B" w:rsidRDefault="00586ACA" w:rsidP="00586AC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20</m:t>
              </m:r>
              <m:r>
                <m:rPr>
                  <m:sty m:val="p"/>
                </m:rPr>
                <w:rPr>
                  <w:rFonts w:ascii="Cambria Math" w:hAnsi="Cambria Math" w:cs="Times New Roman"/>
                </w:rPr>
                <m:t>lg</m:t>
              </m:r>
              <m:r>
                <m:rPr>
                  <m:sty m:val="p"/>
                </m:rPr>
                <w:rPr>
                  <w:rFonts w:ascii="Cambria Math" w:hAnsi="Cambria Math" w:cs="Times New Roman"/>
                </w:rPr>
                <m:t>⁡</m:t>
              </m:r>
              <m:r>
                <w:rPr>
                  <w:rFonts w:ascii="Cambria Math" w:hAnsi="Cambria Math" w:cs="Times New Roman"/>
                </w:rPr>
                <m:t>|</m:t>
              </m:r>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j0.1</m:t>
              </m:r>
            </m:e>
          </m:d>
          <m:r>
            <w:rPr>
              <w:rFonts w:ascii="Cambria Math" w:hAnsi="Cambria Math" w:cs="Times New Roman"/>
            </w:rPr>
            <m:t>|</m:t>
          </m:r>
          <m:r>
            <w:rPr>
              <w:rFonts w:ascii="Cambria Math" w:hAnsi="Cambria Math" w:cs="Times New Roman"/>
            </w:rPr>
            <m:t>=20</m:t>
          </m:r>
          <m:func>
            <m:funcPr>
              <m:ctrlPr>
                <w:rPr>
                  <w:rFonts w:ascii="Cambria Math" w:hAnsi="Cambria Math" w:cs="Times New Roman"/>
                </w:rPr>
              </m:ctrlPr>
            </m:funcPr>
            <m:fName>
              <m:r>
                <m:rPr>
                  <m:sty m:val="p"/>
                </m:rPr>
                <w:rPr>
                  <w:rFonts w:ascii="Cambria Math" w:hAnsi="Cambria Math" w:cs="Times New Roman"/>
                </w:rPr>
                <m:t>lg</m:t>
              </m:r>
            </m:fName>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0.009</m:t>
                      </m:r>
                    </m:num>
                    <m:den>
                      <m:r>
                        <w:rPr>
                          <w:rFonts w:ascii="Cambria Math" w:hAnsi="Cambria Math" w:cs="Times New Roman"/>
                        </w:rPr>
                        <m:t>j0.1</m:t>
                      </m:r>
                      <m:d>
                        <m:dPr>
                          <m:ctrlPr>
                            <w:rPr>
                              <w:rFonts w:ascii="Cambria Math" w:hAnsi="Cambria Math" w:cs="Times New Roman"/>
                              <w:i/>
                            </w:rPr>
                          </m:ctrlPr>
                        </m:dPr>
                        <m:e>
                          <m:r>
                            <w:rPr>
                              <w:rFonts w:ascii="Cambria Math" w:hAnsi="Cambria Math" w:cs="Times New Roman"/>
                            </w:rPr>
                            <m:t>0.0194</m:t>
                          </m:r>
                          <m:r>
                            <w:rPr>
                              <w:rFonts w:ascii="Cambria Math" w:hAnsi="Cambria Math" w:cs="Times New Roman"/>
                            </w:rPr>
                            <m:t>×</m:t>
                          </m:r>
                          <m:r>
                            <w:rPr>
                              <w:rFonts w:ascii="Cambria Math" w:hAnsi="Cambria Math" w:cs="Times New Roman"/>
                            </w:rPr>
                            <m:t>j0.1+1</m:t>
                          </m:r>
                        </m:e>
                      </m:d>
                    </m:den>
                  </m:f>
                </m:e>
              </m:d>
            </m:e>
          </m:func>
          <m:r>
            <w:rPr>
              <w:rFonts w:ascii="Cambria Math" w:hAnsi="Cambria Math" w:cs="Times New Roman"/>
            </w:rPr>
            <m:t>=</m:t>
          </m:r>
          <m:r>
            <w:rPr>
              <w:rFonts w:ascii="Cambria Math" w:hAnsi="Cambria Math" w:cs="Times New Roman"/>
            </w:rPr>
            <m:t>20</m:t>
          </m:r>
          <m:r>
            <m:rPr>
              <m:sty m:val="p"/>
            </m:rPr>
            <w:rPr>
              <w:rFonts w:ascii="Cambria Math" w:hAnsi="Cambria Math" w:cs="Times New Roman"/>
            </w:rPr>
            <m:t>lg</m:t>
          </m:r>
          <m:f>
            <m:fPr>
              <m:ctrlPr>
                <w:rPr>
                  <w:rFonts w:ascii="Cambria Math" w:hAnsi="Cambria Math" w:cs="Times New Roman"/>
                  <w:i/>
                </w:rPr>
              </m:ctrlPr>
            </m:fPr>
            <m:num>
              <m:r>
                <w:rPr>
                  <w:rFonts w:ascii="Cambria Math" w:hAnsi="Cambria Math" w:cs="Times New Roman"/>
                </w:rPr>
                <m:t>0.009</m:t>
              </m:r>
            </m:num>
            <m:den>
              <m:r>
                <w:rPr>
                  <w:rFonts w:ascii="Cambria Math" w:hAnsi="Cambria Math" w:cs="Times New Roman"/>
                </w:rPr>
                <m:t>0.1</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0.0194×0.1</m:t>
                          </m:r>
                        </m:e>
                      </m:d>
                    </m:e>
                    <m:sup>
                      <m:r>
                        <w:rPr>
                          <w:rFonts w:ascii="Cambria Math" w:hAnsi="Cambria Math" w:cs="Times New Roman"/>
                        </w:rPr>
                        <m:t>2</m:t>
                      </m:r>
                    </m:sup>
                  </m:sSup>
                  <m:r>
                    <w:rPr>
                      <w:rFonts w:ascii="Cambria Math" w:hAnsi="Cambria Math" w:cs="Times New Roman"/>
                    </w:rPr>
                    <m:t>+</m:t>
                  </m:r>
                  <m:r>
                    <w:rPr>
                      <w:rFonts w:ascii="Cambria Math" w:hAnsi="Cambria Math" w:cs="Times New Roman"/>
                    </w:rPr>
                    <m:t>1</m:t>
                  </m:r>
                </m:e>
              </m:rad>
            </m:den>
          </m:f>
          <m:r>
            <w:rPr>
              <w:rFonts w:ascii="Cambria Math" w:hAnsi="Cambria Math" w:cs="Times New Roman"/>
            </w:rPr>
            <m:t>=20</m:t>
          </m:r>
          <m:r>
            <m:rPr>
              <m:sty m:val="p"/>
            </m:rPr>
            <w:rPr>
              <w:rFonts w:ascii="Cambria Math" w:hAnsi="Cambria Math" w:cs="Times New Roman"/>
            </w:rPr>
            <m:t>lg</m:t>
          </m:r>
          <m:r>
            <w:rPr>
              <w:rFonts w:ascii="Cambria Math" w:hAnsi="Cambria Math" w:cs="Times New Roman"/>
            </w:rPr>
            <m:t>0.09=-20.91</m:t>
          </m:r>
          <m:r>
            <m:rPr>
              <m:sty m:val="p"/>
            </m:rPr>
            <w:rPr>
              <w:rFonts w:ascii="Cambria Math" w:hAnsi="Cambria Math" w:cs="Times New Roman"/>
            </w:rPr>
            <m:t>dB</m:t>
          </m:r>
          <m:r>
            <m:rPr>
              <m:sty m:val="p"/>
            </m:rPr>
            <w:rPr>
              <w:rFonts w:ascii="Cambria Math" w:hAnsi="Cambria Math" w:cs="Times New Roman"/>
            </w:rPr>
            <m:t>≈-20dB</m:t>
          </m:r>
        </m:oMath>
      </m:oMathPara>
    </w:p>
    <w:p w14:paraId="2FF7EB89" w14:textId="7758611D" w:rsidR="009445B4" w:rsidRPr="0026604B" w:rsidRDefault="009445B4" w:rsidP="009445B4">
      <w:pPr>
        <w:rPr>
          <w:rFonts w:ascii="Times New Roman" w:hAnsi="Times New Roman" w:cs="Times New Roman"/>
          <w:iCs/>
        </w:rPr>
      </w:pPr>
      <w:r w:rsidRPr="0026604B">
        <w:rPr>
          <w:rFonts w:ascii="Times New Roman" w:hAnsi="Times New Roman" w:cs="Times New Roman"/>
          <w:iCs/>
        </w:rPr>
        <w:t>上述计算说明该被控对象的</w:t>
      </w:r>
      <w:r w:rsidRPr="0026604B">
        <w:rPr>
          <w:rFonts w:ascii="Times New Roman" w:hAnsi="Times New Roman" w:cs="Times New Roman"/>
          <w:iCs/>
        </w:rPr>
        <w:t>Bode</w:t>
      </w:r>
      <w:r w:rsidRPr="0026604B">
        <w:rPr>
          <w:rFonts w:ascii="Times New Roman" w:hAnsi="Times New Roman" w:cs="Times New Roman"/>
          <w:iCs/>
        </w:rPr>
        <w:t>图在</w:t>
      </w:r>
      <w:r w:rsidRPr="0026604B">
        <w:rPr>
          <w:rFonts w:ascii="Times New Roman" w:hAnsi="Times New Roman" w:cs="Times New Roman"/>
          <w:iCs/>
        </w:rPr>
        <w:t>8.2Hz</w:t>
      </w:r>
      <w:r w:rsidR="00EE5BEE" w:rsidRPr="0026604B">
        <w:rPr>
          <w:rFonts w:ascii="Times New Roman" w:hAnsi="Times New Roman" w:cs="Times New Roman"/>
          <w:iCs/>
        </w:rPr>
        <w:t>前</w:t>
      </w:r>
      <w:r w:rsidRPr="0026604B">
        <w:rPr>
          <w:rFonts w:ascii="Times New Roman" w:hAnsi="Times New Roman" w:cs="Times New Roman"/>
          <w:iCs/>
        </w:rPr>
        <w:t>以</w:t>
      </w:r>
      <w:r w:rsidRPr="0026604B">
        <w:rPr>
          <w:rFonts w:ascii="Times New Roman" w:hAnsi="Times New Roman" w:cs="Times New Roman"/>
          <w:iCs/>
        </w:rPr>
        <w:t>-20dB/dec</w:t>
      </w:r>
      <w:r w:rsidRPr="0026604B">
        <w:rPr>
          <w:rFonts w:ascii="Times New Roman" w:hAnsi="Times New Roman" w:cs="Times New Roman"/>
          <w:iCs/>
        </w:rPr>
        <w:t>斜率衰减，在</w:t>
      </w:r>
      <w:r w:rsidRPr="0026604B">
        <w:rPr>
          <w:rFonts w:ascii="Times New Roman" w:hAnsi="Times New Roman" w:cs="Times New Roman"/>
          <w:iCs/>
        </w:rPr>
        <w:t>8.2Hz</w:t>
      </w:r>
      <w:r w:rsidRPr="0026604B">
        <w:rPr>
          <w:rFonts w:ascii="Times New Roman" w:hAnsi="Times New Roman" w:cs="Times New Roman"/>
          <w:iCs/>
        </w:rPr>
        <w:t>后</w:t>
      </w:r>
      <w:r w:rsidRPr="0026604B">
        <w:rPr>
          <w:rFonts w:ascii="Times New Roman" w:hAnsi="Times New Roman" w:cs="Times New Roman"/>
          <w:iCs/>
        </w:rPr>
        <w:t>以</w:t>
      </w:r>
      <w:r w:rsidRPr="0026604B">
        <w:rPr>
          <w:rFonts w:ascii="Times New Roman" w:hAnsi="Times New Roman" w:cs="Times New Roman"/>
          <w:iCs/>
        </w:rPr>
        <w:t>-</w:t>
      </w:r>
      <w:r w:rsidRPr="0026604B">
        <w:rPr>
          <w:rFonts w:ascii="Times New Roman" w:hAnsi="Times New Roman" w:cs="Times New Roman"/>
          <w:iCs/>
        </w:rPr>
        <w:t>4</w:t>
      </w:r>
      <w:r w:rsidRPr="0026604B">
        <w:rPr>
          <w:rFonts w:ascii="Times New Roman" w:hAnsi="Times New Roman" w:cs="Times New Roman"/>
          <w:iCs/>
        </w:rPr>
        <w:t>0dB/dec</w:t>
      </w:r>
      <w:r w:rsidRPr="0026604B">
        <w:rPr>
          <w:rFonts w:ascii="Times New Roman" w:hAnsi="Times New Roman" w:cs="Times New Roman"/>
          <w:iCs/>
        </w:rPr>
        <w:t>斜率衰减</w:t>
      </w:r>
      <w:r w:rsidRPr="0026604B">
        <w:rPr>
          <w:rFonts w:ascii="Times New Roman" w:hAnsi="Times New Roman" w:cs="Times New Roman"/>
          <w:iCs/>
        </w:rPr>
        <w:t>，同时在</w:t>
      </w:r>
      <w:r w:rsidRPr="0026604B">
        <w:rPr>
          <w:rFonts w:ascii="Times New Roman" w:hAnsi="Times New Roman" w:cs="Times New Roman"/>
          <w:iCs/>
        </w:rPr>
        <w:t>0.1rad/s</w:t>
      </w:r>
      <w:r w:rsidRPr="0026604B">
        <w:rPr>
          <w:rFonts w:ascii="Times New Roman" w:hAnsi="Times New Roman" w:cs="Times New Roman"/>
          <w:iCs/>
        </w:rPr>
        <w:t>即</w:t>
      </w:r>
      <w:r w:rsidRPr="0026604B">
        <w:rPr>
          <w:rFonts w:ascii="Times New Roman" w:hAnsi="Times New Roman" w:cs="Times New Roman"/>
          <w:iCs/>
        </w:rPr>
        <w:t>0.016Hz</w:t>
      </w:r>
      <w:r w:rsidRPr="0026604B">
        <w:rPr>
          <w:rFonts w:ascii="Times New Roman" w:hAnsi="Times New Roman" w:cs="Times New Roman"/>
          <w:iCs/>
        </w:rPr>
        <w:t>位置通过</w:t>
      </w:r>
      <w:r w:rsidRPr="0026604B">
        <w:rPr>
          <w:rFonts w:ascii="Times New Roman" w:hAnsi="Times New Roman" w:cs="Times New Roman"/>
          <w:iCs/>
        </w:rPr>
        <w:t>-20dB</w:t>
      </w:r>
      <w:r w:rsidRPr="0026604B">
        <w:rPr>
          <w:rFonts w:ascii="Times New Roman" w:hAnsi="Times New Roman" w:cs="Times New Roman"/>
          <w:iCs/>
        </w:rPr>
        <w:t>线。</w:t>
      </w:r>
    </w:p>
    <w:p w14:paraId="1AD51C0D" w14:textId="7932AE9A" w:rsidR="00586ACA" w:rsidRPr="0026604B" w:rsidRDefault="009445B4" w:rsidP="009445B4">
      <w:pPr>
        <w:ind w:firstLine="420"/>
        <w:rPr>
          <w:rFonts w:ascii="Times New Roman" w:hAnsi="Times New Roman" w:cs="Times New Roman"/>
        </w:rPr>
      </w:pPr>
      <w:r w:rsidRPr="0026604B">
        <w:rPr>
          <w:rFonts w:ascii="Times New Roman" w:hAnsi="Times New Roman" w:cs="Times New Roman"/>
          <w:iCs/>
        </w:rPr>
        <w:t>根据上述信息</w:t>
      </w:r>
      <w:r w:rsidR="00586ACA" w:rsidRPr="0026604B">
        <w:rPr>
          <w:rFonts w:ascii="Times New Roman" w:hAnsi="Times New Roman" w:cs="Times New Roman"/>
          <w:iCs/>
        </w:rPr>
        <w:t>可以绘制出</w:t>
      </w:r>
      <w:r w:rsidR="00586ACA" w:rsidRPr="0026604B">
        <w:rPr>
          <w:rFonts w:ascii="Times New Roman" w:hAnsi="Times New Roman" w:cs="Times New Roman"/>
        </w:rPr>
        <w:t>被控对象</w:t>
      </w:r>
      <w:r w:rsidR="00586ACA" w:rsidRPr="0026604B">
        <w:rPr>
          <w:rFonts w:ascii="Times New Roman" w:hAnsi="Times New Roman" w:cs="Times New Roman"/>
        </w:rPr>
        <w:t>的对数幅频特性曲线</w:t>
      </w:r>
      <w:r w:rsidRPr="0026604B">
        <w:rPr>
          <w:rFonts w:ascii="Times New Roman" w:hAnsi="Times New Roman" w:cs="Times New Roman"/>
        </w:rPr>
        <w:t>如图</w:t>
      </w:r>
      <w:r w:rsidR="00673FFB" w:rsidRPr="0026604B">
        <w:rPr>
          <w:rFonts w:ascii="Times New Roman" w:hAnsi="Times New Roman" w:cs="Times New Roman"/>
        </w:rPr>
        <w:t>3</w:t>
      </w:r>
      <w:r w:rsidRPr="0026604B">
        <w:rPr>
          <w:rFonts w:ascii="Times New Roman" w:hAnsi="Times New Roman" w:cs="Times New Roman"/>
        </w:rPr>
        <w:t>-</w:t>
      </w:r>
      <w:r w:rsidR="00673FFB" w:rsidRPr="0026604B">
        <w:rPr>
          <w:rFonts w:ascii="Times New Roman" w:hAnsi="Times New Roman" w:cs="Times New Roman"/>
        </w:rPr>
        <w:t>1</w:t>
      </w:r>
      <w:r w:rsidRPr="0026604B">
        <w:rPr>
          <w:rFonts w:ascii="Times New Roman" w:hAnsi="Times New Roman" w:cs="Times New Roman"/>
        </w:rPr>
        <w:t>所示</w:t>
      </w:r>
      <w:r w:rsidR="00586ACA" w:rsidRPr="0026604B">
        <w:rPr>
          <w:rFonts w:ascii="Times New Roman" w:hAnsi="Times New Roman" w:cs="Times New Roman"/>
        </w:rPr>
        <w:t>：</w:t>
      </w:r>
    </w:p>
    <w:p w14:paraId="7163DA79" w14:textId="77777777" w:rsidR="00586ACA" w:rsidRPr="0026604B" w:rsidRDefault="00586ACA" w:rsidP="00586ACA">
      <w:pPr>
        <w:keepNext/>
        <w:rPr>
          <w:rFonts w:ascii="Times New Roman" w:hAnsi="Times New Roman" w:cs="Times New Roman"/>
        </w:rPr>
      </w:pPr>
      <w:r w:rsidRPr="0026604B">
        <w:rPr>
          <w:rFonts w:ascii="Times New Roman" w:hAnsi="Times New Roman" w:cs="Times New Roman"/>
        </w:rPr>
        <w:object w:dxaOrig="7517" w:dyaOrig="4874" w14:anchorId="13436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16" o:spid="_x0000_i1034" type="#_x0000_t75" style="width:416.3pt;height:283.4pt" o:ole="">
            <v:imagedata r:id="rId10" o:title=""/>
          </v:shape>
          <o:OLEObject Type="Embed" ProgID="PBrush" ShapeID="对象 116" DrawAspect="Content" ObjectID="_1748396599" r:id="rId11"/>
        </w:object>
      </w:r>
    </w:p>
    <w:p w14:paraId="2C00EE1B" w14:textId="1AE3C7A7" w:rsidR="00586ACA" w:rsidRPr="0026604B" w:rsidRDefault="00586ACA" w:rsidP="00586ACA">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w:t>
      </w:r>
      <w:r w:rsidR="0050798B" w:rsidRPr="0026604B">
        <w:rPr>
          <w:rFonts w:ascii="Times New Roman" w:hAnsi="Times New Roman" w:cs="Times New Roman"/>
          <w:i w:val="0"/>
          <w:iCs w:val="0"/>
          <w:color w:val="auto"/>
        </w:rPr>
        <w:t>1</w:t>
      </w:r>
      <w:r w:rsidRPr="0026604B">
        <w:rPr>
          <w:rFonts w:ascii="Times New Roman" w:hAnsi="Times New Roman" w:cs="Times New Roman"/>
          <w:i w:val="0"/>
          <w:iCs w:val="0"/>
          <w:color w:val="auto"/>
        </w:rPr>
        <w:t>-</w:t>
      </w:r>
      <w:r w:rsidR="00673FFB" w:rsidRPr="0026604B">
        <w:rPr>
          <w:rFonts w:ascii="Times New Roman" w:hAnsi="Times New Roman" w:cs="Times New Roman"/>
          <w:i w:val="0"/>
          <w:iCs w:val="0"/>
          <w:color w:val="auto"/>
        </w:rPr>
        <w:t>1</w:t>
      </w:r>
      <w:r w:rsidRPr="0026604B">
        <w:rPr>
          <w:rFonts w:ascii="Times New Roman" w:hAnsi="Times New Roman" w:cs="Times New Roman"/>
          <w:i w:val="0"/>
          <w:iCs w:val="0"/>
          <w:color w:val="auto"/>
        </w:rPr>
        <w:t xml:space="preserve"> </w:t>
      </w:r>
      <w:r w:rsidRPr="0026604B">
        <w:rPr>
          <w:rFonts w:ascii="Times New Roman" w:hAnsi="Times New Roman" w:cs="Times New Roman"/>
          <w:i w:val="0"/>
          <w:iCs w:val="0"/>
          <w:color w:val="auto"/>
        </w:rPr>
        <w:t>被控对象的对数幅频特性曲线</w:t>
      </w:r>
    </w:p>
    <w:p w14:paraId="5BD4193B" w14:textId="7187DEED" w:rsidR="006C0EEE" w:rsidRPr="0026604B" w:rsidRDefault="006C0EEE" w:rsidP="006C0EEE">
      <w:pPr>
        <w:pStyle w:val="3"/>
      </w:pPr>
      <w:bookmarkStart w:id="6" w:name="_Toc137783568"/>
      <w:r w:rsidRPr="0026604B">
        <w:t>前馈</w:t>
      </w:r>
      <w:r w:rsidRPr="0026604B">
        <w:t>-</w:t>
      </w:r>
      <w:r w:rsidRPr="0026604B">
        <w:t>反馈校正方法</w:t>
      </w:r>
      <w:bookmarkEnd w:id="6"/>
    </w:p>
    <w:p w14:paraId="27E21A6F" w14:textId="0E7BEAA9" w:rsidR="004449DF" w:rsidRPr="0026604B" w:rsidRDefault="004449DF" w:rsidP="00EC6624">
      <w:pPr>
        <w:ind w:firstLine="420"/>
        <w:rPr>
          <w:rFonts w:ascii="Times New Roman" w:hAnsi="Times New Roman" w:cs="Times New Roman"/>
        </w:rPr>
      </w:pPr>
      <w:r w:rsidRPr="0026604B">
        <w:rPr>
          <w:rFonts w:ascii="Times New Roman" w:hAnsi="Times New Roman" w:cs="Times New Roman"/>
        </w:rPr>
        <w:t>该部分的</w:t>
      </w:r>
      <w:r w:rsidR="00F80FA7" w:rsidRPr="0026604B">
        <w:rPr>
          <w:rFonts w:ascii="Times New Roman" w:hAnsi="Times New Roman" w:cs="Times New Roman"/>
        </w:rPr>
        <w:t>控制器设计最终选择为搭建深度负反馈内回路将</w:t>
      </w:r>
      <w:r w:rsidR="00673FFB" w:rsidRPr="0026604B">
        <w:rPr>
          <w:rFonts w:ascii="Times New Roman" w:hAnsi="Times New Roman" w:cs="Times New Roman"/>
        </w:rPr>
        <w:t>被控对象校正为比例环节，然后在内回路前串联期望开环特性，最终整个系统的特性就是设计好的</w:t>
      </w:r>
      <w:r w:rsidR="00673FFB" w:rsidRPr="0026604B">
        <w:rPr>
          <w:rFonts w:ascii="Times New Roman" w:hAnsi="Times New Roman" w:cs="Times New Roman"/>
        </w:rPr>
        <w:t>期望开环特性</w:t>
      </w:r>
      <w:r w:rsidR="00673FFB" w:rsidRPr="0026604B">
        <w:rPr>
          <w:rFonts w:ascii="Times New Roman" w:hAnsi="Times New Roman" w:cs="Times New Roman"/>
        </w:rPr>
        <w:t>。</w:t>
      </w:r>
    </w:p>
    <w:p w14:paraId="0E92A157" w14:textId="5229CFD6" w:rsidR="00673FFB" w:rsidRPr="0026604B" w:rsidRDefault="00673FFB" w:rsidP="00EC6624">
      <w:pPr>
        <w:ind w:firstLine="420"/>
        <w:rPr>
          <w:rFonts w:ascii="Times New Roman" w:hAnsi="Times New Roman" w:cs="Times New Roman"/>
        </w:rPr>
      </w:pPr>
      <w:r w:rsidRPr="0026604B">
        <w:rPr>
          <w:rFonts w:ascii="Times New Roman" w:hAnsi="Times New Roman" w:cs="Times New Roman"/>
        </w:rPr>
        <w:t>首先通过</w:t>
      </w:r>
      <w:r w:rsidR="00241C1B" w:rsidRPr="0026604B">
        <w:rPr>
          <w:rFonts w:ascii="Times New Roman" w:hAnsi="Times New Roman" w:cs="Times New Roman"/>
        </w:rPr>
        <w:t>在内回路的前向和反馈通道上串联比例环节以实现内回路的闭环特性在系统带宽内是</w:t>
      </w:r>
      <w:proofErr w:type="gramStart"/>
      <w:r w:rsidR="00241C1B" w:rsidRPr="0026604B">
        <w:rPr>
          <w:rFonts w:ascii="Times New Roman" w:hAnsi="Times New Roman" w:cs="Times New Roman"/>
        </w:rPr>
        <w:t>纯比例</w:t>
      </w:r>
      <w:proofErr w:type="gramEnd"/>
      <w:r w:rsidR="00241C1B" w:rsidRPr="0026604B">
        <w:rPr>
          <w:rFonts w:ascii="Times New Roman" w:hAnsi="Times New Roman" w:cs="Times New Roman"/>
        </w:rPr>
        <w:t>环节。这里暂时使用题目给出的</w:t>
      </w:r>
      <w:r w:rsidR="00241C1B" w:rsidRPr="0026604B">
        <w:rPr>
          <w:rFonts w:ascii="Times New Roman" w:hAnsi="Times New Roman" w:cs="Times New Roman"/>
        </w:rPr>
        <w:t>10Hz</w:t>
      </w:r>
      <w:r w:rsidR="00793CC6" w:rsidRPr="0026604B">
        <w:rPr>
          <w:rFonts w:ascii="Times New Roman" w:hAnsi="Times New Roman" w:cs="Times New Roman"/>
        </w:rPr>
        <w:t>截止频率上限的</w:t>
      </w:r>
      <w:r w:rsidR="00793CC6" w:rsidRPr="0026604B">
        <w:rPr>
          <w:rFonts w:ascii="Times New Roman" w:hAnsi="Times New Roman" w:cs="Times New Roman"/>
        </w:rPr>
        <w:t>2</w:t>
      </w:r>
      <w:r w:rsidR="00793CC6" w:rsidRPr="0026604B">
        <w:rPr>
          <w:rFonts w:ascii="Times New Roman" w:hAnsi="Times New Roman" w:cs="Times New Roman"/>
        </w:rPr>
        <w:t>倍作为系统闭环带宽的估计值，并设定内回路的闭环带宽应当保持为系统闭环带宽</w:t>
      </w:r>
      <w:r w:rsidR="00793CC6" w:rsidRPr="0026604B">
        <w:rPr>
          <w:rFonts w:ascii="Times New Roman" w:hAnsi="Times New Roman" w:cs="Times New Roman"/>
        </w:rPr>
        <w:t>2</w:t>
      </w:r>
      <w:r w:rsidR="00793CC6" w:rsidRPr="0026604B">
        <w:rPr>
          <w:rFonts w:ascii="Times New Roman" w:hAnsi="Times New Roman" w:cs="Times New Roman"/>
        </w:rPr>
        <w:t>倍左右，即内回路的闭环带宽大约为</w:t>
      </w:r>
      <w:r w:rsidR="00793CC6" w:rsidRPr="0026604B">
        <w:rPr>
          <w:rFonts w:ascii="Times New Roman" w:hAnsi="Times New Roman" w:cs="Times New Roman"/>
        </w:rPr>
        <w:t>40Hz</w:t>
      </w:r>
      <w:r w:rsidR="00793CC6" w:rsidRPr="0026604B">
        <w:rPr>
          <w:rFonts w:ascii="Times New Roman" w:hAnsi="Times New Roman" w:cs="Times New Roman"/>
        </w:rPr>
        <w:t>。</w:t>
      </w:r>
    </w:p>
    <w:p w14:paraId="4A9E2ADF" w14:textId="30DF97C9" w:rsidR="00793CC6" w:rsidRPr="0026604B" w:rsidRDefault="00793CC6" w:rsidP="00793CC6">
      <w:pPr>
        <w:rPr>
          <w:rFonts w:ascii="Times New Roman" w:hAnsi="Times New Roman" w:cs="Times New Roman"/>
        </w:rPr>
      </w:pPr>
      <w:r w:rsidRPr="0026604B">
        <w:rPr>
          <w:rFonts w:ascii="Times New Roman" w:hAnsi="Times New Roman" w:cs="Times New Roman"/>
        </w:rPr>
        <w:t>内回路的闭环传递函数为：</w:t>
      </w:r>
    </w:p>
    <w:p w14:paraId="74B3DB53" w14:textId="5B28E75F" w:rsidR="00793CC6" w:rsidRPr="0026604B" w:rsidRDefault="00793CC6" w:rsidP="00793CC6">
      <w:pPr>
        <w:rPr>
          <w:rFonts w:ascii="Times New Roman" w:hAnsi="Times New Roman" w:cs="Times New Roman"/>
          <w:iCs/>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s</m:t>
                  </m:r>
                </m:e>
              </m:d>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s</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0.009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num>
            <m:den>
              <m:r>
                <w:rPr>
                  <w:rFonts w:ascii="Cambria Math" w:hAnsi="Cambria Math" w:cs="Times New Roman"/>
                </w:rPr>
                <m:t>s</m:t>
              </m:r>
              <m:d>
                <m:dPr>
                  <m:ctrlPr>
                    <w:rPr>
                      <w:rFonts w:ascii="Cambria Math" w:hAnsi="Cambria Math" w:cs="Times New Roman"/>
                      <w:i/>
                    </w:rPr>
                  </m:ctrlPr>
                </m:dPr>
                <m:e>
                  <m:r>
                    <w:rPr>
                      <w:rFonts w:ascii="Cambria Math" w:hAnsi="Cambria Math" w:cs="Times New Roman"/>
                    </w:rPr>
                    <m:t>0.0194s+1</m:t>
                  </m:r>
                </m:e>
              </m:d>
              <m:r>
                <w:rPr>
                  <w:rFonts w:ascii="Cambria Math" w:hAnsi="Cambria Math" w:cs="Times New Roman"/>
                </w:rPr>
                <m:t>+</m:t>
              </m:r>
              <m:r>
                <w:rPr>
                  <w:rFonts w:ascii="Cambria Math" w:hAnsi="Cambria Math" w:cs="Times New Roman"/>
                </w:rPr>
                <m:t>0.009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den>
          </m:f>
        </m:oMath>
      </m:oMathPara>
    </w:p>
    <w:p w14:paraId="09ACFAB5" w14:textId="1E2E6D69" w:rsidR="00793CC6" w:rsidRPr="0026604B" w:rsidRDefault="00793CC6" w:rsidP="00793CC6">
      <w:pPr>
        <w:rPr>
          <w:rFonts w:ascii="Times New Roman" w:hAnsi="Times New Roman" w:cs="Times New Roman"/>
          <w:iCs/>
        </w:rPr>
      </w:pPr>
      <w:r w:rsidRPr="0026604B">
        <w:rPr>
          <w:rFonts w:ascii="Times New Roman" w:hAnsi="Times New Roman" w:cs="Times New Roman"/>
          <w:iCs/>
        </w:rPr>
        <w:t>对于该传递函数首先需要使内回路稳定，可以列写</w:t>
      </w:r>
      <w:r w:rsidRPr="0026604B">
        <w:rPr>
          <w:rFonts w:ascii="Times New Roman" w:hAnsi="Times New Roman" w:cs="Times New Roman"/>
        </w:rPr>
        <w:t>劳斯表</w:t>
      </w:r>
      <w:r w:rsidRPr="0026604B">
        <w:rPr>
          <w:rFonts w:ascii="Times New Roman" w:hAnsi="Times New Roman" w:cs="Times New Roman"/>
          <w:iCs/>
        </w:rPr>
        <w:t>来判断稳定。内回路的特征方程为：</w:t>
      </w:r>
    </w:p>
    <w:p w14:paraId="7081E072" w14:textId="0AC66841" w:rsidR="00793CC6" w:rsidRPr="0026604B" w:rsidRDefault="00793CC6" w:rsidP="00793CC6">
      <w:pPr>
        <w:jc w:val="center"/>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rPr>
            <m:t>+51.55s+0.4639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=0</m:t>
          </m:r>
        </m:oMath>
      </m:oMathPara>
    </w:p>
    <w:p w14:paraId="6973CFD9" w14:textId="76281C53" w:rsidR="00793CC6" w:rsidRPr="0026604B" w:rsidRDefault="00793CC6" w:rsidP="00793CC6">
      <w:pPr>
        <w:rPr>
          <w:rFonts w:ascii="Times New Roman" w:hAnsi="Times New Roman" w:cs="Times New Roman"/>
        </w:rPr>
      </w:pPr>
      <w:r w:rsidRPr="0026604B">
        <w:rPr>
          <w:rFonts w:ascii="Times New Roman" w:hAnsi="Times New Roman" w:cs="Times New Roman"/>
        </w:rPr>
        <w:t>可以写出如下的劳斯表：</w:t>
      </w:r>
    </w:p>
    <w:tbl>
      <w:tblPr>
        <w:tblStyle w:val="af1"/>
        <w:tblW w:w="0" w:type="auto"/>
        <w:tblInd w:w="1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1984"/>
        <w:gridCol w:w="1843"/>
      </w:tblGrid>
      <w:tr w:rsidR="00793CC6" w:rsidRPr="0026604B" w14:paraId="305E45FC" w14:textId="77777777" w:rsidTr="0006738A">
        <w:tc>
          <w:tcPr>
            <w:tcW w:w="988" w:type="dxa"/>
          </w:tcPr>
          <w:p w14:paraId="444644F3" w14:textId="09F2B773" w:rsidR="00793CC6" w:rsidRPr="0026604B" w:rsidRDefault="0006738A" w:rsidP="0006738A">
            <w:pPr>
              <w:jc w:val="center"/>
              <w:rPr>
                <w:rFonts w:ascii="Times New Roman" w:hAnsi="Times New Roman" w:cs="Times New Roman"/>
                <w:iCs/>
                <w:vertAlign w:val="superscript"/>
              </w:rPr>
            </w:pPr>
            <w:r w:rsidRPr="0026604B">
              <w:rPr>
                <w:rFonts w:ascii="Times New Roman" w:hAnsi="Times New Roman" w:cs="Times New Roman"/>
                <w:iCs/>
              </w:rPr>
              <w:t>s</w:t>
            </w:r>
            <w:r w:rsidRPr="0026604B">
              <w:rPr>
                <w:rFonts w:ascii="Times New Roman" w:hAnsi="Times New Roman" w:cs="Times New Roman"/>
                <w:iCs/>
                <w:vertAlign w:val="superscript"/>
              </w:rPr>
              <w:t>2</w:t>
            </w:r>
          </w:p>
        </w:tc>
        <w:tc>
          <w:tcPr>
            <w:tcW w:w="1984" w:type="dxa"/>
          </w:tcPr>
          <w:p w14:paraId="56CFE53C" w14:textId="22ED1CF3" w:rsidR="00793CC6" w:rsidRPr="0026604B" w:rsidRDefault="00793CC6" w:rsidP="0006738A">
            <w:pPr>
              <w:jc w:val="center"/>
              <w:rPr>
                <w:rFonts w:ascii="Times New Roman" w:hAnsi="Times New Roman" w:cs="Times New Roman"/>
                <w:iCs/>
              </w:rPr>
            </w:pPr>
            <w:r w:rsidRPr="0026604B">
              <w:rPr>
                <w:rFonts w:ascii="Times New Roman" w:hAnsi="Times New Roman" w:cs="Times New Roman"/>
                <w:iCs/>
              </w:rPr>
              <w:t>1</w:t>
            </w:r>
          </w:p>
        </w:tc>
        <w:tc>
          <w:tcPr>
            <w:tcW w:w="1843" w:type="dxa"/>
          </w:tcPr>
          <w:p w14:paraId="009A092A" w14:textId="75F6F960" w:rsidR="00793CC6" w:rsidRPr="0026604B" w:rsidRDefault="00793CC6" w:rsidP="0006738A">
            <w:pPr>
              <w:jc w:val="center"/>
              <w:rPr>
                <w:rFonts w:ascii="Times New Roman" w:hAnsi="Times New Roman" w:cs="Times New Roman"/>
                <w:iCs/>
                <w:vertAlign w:val="subscript"/>
              </w:rPr>
            </w:pPr>
            <w:r w:rsidRPr="0026604B">
              <w:rPr>
                <w:rFonts w:ascii="Times New Roman" w:hAnsi="Times New Roman" w:cs="Times New Roman"/>
                <w:iCs/>
              </w:rPr>
              <w:t>0.4639</w:t>
            </w:r>
            <w:r w:rsidR="0006738A" w:rsidRPr="0026604B">
              <w:rPr>
                <w:rFonts w:ascii="Times New Roman" w:hAnsi="Times New Roman" w:cs="Times New Roman"/>
                <w:iCs/>
              </w:rPr>
              <w:t>K</w:t>
            </w:r>
            <w:r w:rsidR="0006738A" w:rsidRPr="0026604B">
              <w:rPr>
                <w:rFonts w:ascii="Times New Roman" w:hAnsi="Times New Roman" w:cs="Times New Roman"/>
                <w:iCs/>
                <w:vertAlign w:val="subscript"/>
              </w:rPr>
              <w:t>1</w:t>
            </w:r>
            <w:r w:rsidR="0006738A" w:rsidRPr="0026604B">
              <w:rPr>
                <w:rFonts w:ascii="Times New Roman" w:hAnsi="Times New Roman" w:cs="Times New Roman"/>
                <w:iCs/>
              </w:rPr>
              <w:t>K</w:t>
            </w:r>
            <w:r w:rsidR="0006738A" w:rsidRPr="0026604B">
              <w:rPr>
                <w:rFonts w:ascii="Times New Roman" w:hAnsi="Times New Roman" w:cs="Times New Roman"/>
                <w:iCs/>
                <w:vertAlign w:val="subscript"/>
              </w:rPr>
              <w:t>2</w:t>
            </w:r>
          </w:p>
        </w:tc>
      </w:tr>
      <w:tr w:rsidR="00793CC6" w:rsidRPr="0026604B" w14:paraId="661BFA78" w14:textId="77777777" w:rsidTr="0006738A">
        <w:tc>
          <w:tcPr>
            <w:tcW w:w="988" w:type="dxa"/>
          </w:tcPr>
          <w:p w14:paraId="2BAF9117" w14:textId="082BAEE7" w:rsidR="00793CC6" w:rsidRPr="0026604B" w:rsidRDefault="0006738A" w:rsidP="0006738A">
            <w:pPr>
              <w:jc w:val="center"/>
              <w:rPr>
                <w:rFonts w:ascii="Times New Roman" w:hAnsi="Times New Roman" w:cs="Times New Roman"/>
                <w:iCs/>
                <w:vertAlign w:val="superscript"/>
              </w:rPr>
            </w:pPr>
            <w:r w:rsidRPr="0026604B">
              <w:rPr>
                <w:rFonts w:ascii="Times New Roman" w:hAnsi="Times New Roman" w:cs="Times New Roman"/>
                <w:iCs/>
              </w:rPr>
              <w:t>s</w:t>
            </w:r>
            <w:r w:rsidRPr="0026604B">
              <w:rPr>
                <w:rFonts w:ascii="Times New Roman" w:hAnsi="Times New Roman" w:cs="Times New Roman"/>
                <w:iCs/>
                <w:vertAlign w:val="superscript"/>
              </w:rPr>
              <w:t>1</w:t>
            </w:r>
          </w:p>
        </w:tc>
        <w:tc>
          <w:tcPr>
            <w:tcW w:w="1984" w:type="dxa"/>
          </w:tcPr>
          <w:p w14:paraId="095DFBB5" w14:textId="4FF2F7C5" w:rsidR="00793CC6" w:rsidRPr="0026604B" w:rsidRDefault="00793CC6" w:rsidP="0006738A">
            <w:pPr>
              <w:jc w:val="center"/>
              <w:rPr>
                <w:rFonts w:ascii="Times New Roman" w:hAnsi="Times New Roman" w:cs="Times New Roman"/>
                <w:iCs/>
              </w:rPr>
            </w:pPr>
            <w:r w:rsidRPr="0026604B">
              <w:rPr>
                <w:rFonts w:ascii="Times New Roman" w:hAnsi="Times New Roman" w:cs="Times New Roman"/>
                <w:iCs/>
              </w:rPr>
              <w:t>51.55</w:t>
            </w:r>
          </w:p>
        </w:tc>
        <w:tc>
          <w:tcPr>
            <w:tcW w:w="1843" w:type="dxa"/>
          </w:tcPr>
          <w:p w14:paraId="758E1080" w14:textId="4FFB302B" w:rsidR="00793CC6" w:rsidRPr="0026604B" w:rsidRDefault="0006738A" w:rsidP="0006738A">
            <w:pPr>
              <w:jc w:val="center"/>
              <w:rPr>
                <w:rFonts w:ascii="Times New Roman" w:hAnsi="Times New Roman" w:cs="Times New Roman"/>
                <w:iCs/>
              </w:rPr>
            </w:pPr>
            <w:r w:rsidRPr="0026604B">
              <w:rPr>
                <w:rFonts w:ascii="Times New Roman" w:hAnsi="Times New Roman" w:cs="Times New Roman"/>
                <w:iCs/>
              </w:rPr>
              <w:t>0</w:t>
            </w:r>
          </w:p>
        </w:tc>
      </w:tr>
      <w:tr w:rsidR="00793CC6" w:rsidRPr="0026604B" w14:paraId="1F9C9B9C" w14:textId="77777777" w:rsidTr="0006738A">
        <w:tc>
          <w:tcPr>
            <w:tcW w:w="988" w:type="dxa"/>
          </w:tcPr>
          <w:p w14:paraId="5A64A87B" w14:textId="6ECB7F54" w:rsidR="00793CC6" w:rsidRPr="0026604B" w:rsidRDefault="0006738A" w:rsidP="0006738A">
            <w:pPr>
              <w:jc w:val="center"/>
              <w:rPr>
                <w:rFonts w:ascii="Times New Roman" w:hAnsi="Times New Roman" w:cs="Times New Roman"/>
                <w:iCs/>
                <w:vertAlign w:val="superscript"/>
              </w:rPr>
            </w:pPr>
            <w:r w:rsidRPr="0026604B">
              <w:rPr>
                <w:rFonts w:ascii="Times New Roman" w:hAnsi="Times New Roman" w:cs="Times New Roman"/>
                <w:iCs/>
              </w:rPr>
              <w:t>s</w:t>
            </w:r>
            <w:r w:rsidRPr="0026604B">
              <w:rPr>
                <w:rFonts w:ascii="Times New Roman" w:hAnsi="Times New Roman" w:cs="Times New Roman"/>
                <w:iCs/>
                <w:vertAlign w:val="superscript"/>
              </w:rPr>
              <w:t>0</w:t>
            </w:r>
          </w:p>
        </w:tc>
        <w:tc>
          <w:tcPr>
            <w:tcW w:w="1984" w:type="dxa"/>
          </w:tcPr>
          <w:p w14:paraId="62A05D2F" w14:textId="68E96B19" w:rsidR="00793CC6" w:rsidRPr="0026604B" w:rsidRDefault="0006738A" w:rsidP="0006738A">
            <w:pPr>
              <w:jc w:val="center"/>
              <w:rPr>
                <w:rFonts w:ascii="Times New Roman" w:hAnsi="Times New Roman" w:cs="Times New Roman"/>
                <w:iCs/>
              </w:rPr>
            </w:pPr>
            <w:r w:rsidRPr="0026604B">
              <w:rPr>
                <w:rFonts w:ascii="Times New Roman" w:hAnsi="Times New Roman" w:cs="Times New Roman"/>
                <w:iCs/>
              </w:rPr>
              <w:t>0.4639K</w:t>
            </w:r>
            <w:r w:rsidRPr="0026604B">
              <w:rPr>
                <w:rFonts w:ascii="Times New Roman" w:hAnsi="Times New Roman" w:cs="Times New Roman"/>
                <w:iCs/>
                <w:vertAlign w:val="subscript"/>
              </w:rPr>
              <w:t>1</w:t>
            </w:r>
            <w:r w:rsidRPr="0026604B">
              <w:rPr>
                <w:rFonts w:ascii="Times New Roman" w:hAnsi="Times New Roman" w:cs="Times New Roman"/>
                <w:iCs/>
              </w:rPr>
              <w:t>K</w:t>
            </w:r>
            <w:r w:rsidRPr="0026604B">
              <w:rPr>
                <w:rFonts w:ascii="Times New Roman" w:hAnsi="Times New Roman" w:cs="Times New Roman"/>
                <w:iCs/>
                <w:vertAlign w:val="subscript"/>
              </w:rPr>
              <w:t>2</w:t>
            </w:r>
          </w:p>
        </w:tc>
        <w:tc>
          <w:tcPr>
            <w:tcW w:w="1843" w:type="dxa"/>
          </w:tcPr>
          <w:p w14:paraId="3D23C07F" w14:textId="70607482" w:rsidR="00793CC6" w:rsidRPr="0026604B" w:rsidRDefault="008129BE" w:rsidP="0006738A">
            <w:pPr>
              <w:jc w:val="center"/>
              <w:rPr>
                <w:rFonts w:ascii="Times New Roman" w:hAnsi="Times New Roman" w:cs="Times New Roman"/>
                <w:iCs/>
              </w:rPr>
            </w:pPr>
            <w:r w:rsidRPr="0026604B">
              <w:rPr>
                <w:rFonts w:ascii="Times New Roman" w:hAnsi="Times New Roman" w:cs="Times New Roman"/>
                <w:iCs/>
              </w:rPr>
              <w:t>0</w:t>
            </w:r>
          </w:p>
        </w:tc>
      </w:tr>
    </w:tbl>
    <w:p w14:paraId="656F5830" w14:textId="4903203E" w:rsidR="008129BE" w:rsidRPr="0026604B" w:rsidRDefault="008129BE" w:rsidP="00793CC6">
      <w:pPr>
        <w:rPr>
          <w:rFonts w:ascii="Times New Roman" w:hAnsi="Times New Roman" w:cs="Times New Roman"/>
          <w:iCs/>
        </w:rPr>
      </w:pPr>
      <w:r w:rsidRPr="0026604B">
        <w:rPr>
          <w:rFonts w:ascii="Times New Roman" w:hAnsi="Times New Roman" w:cs="Times New Roman"/>
          <w:iCs/>
        </w:rPr>
        <w:t>稳定条件为：</w:t>
      </w:r>
    </w:p>
    <w:p w14:paraId="3FC55C1C" w14:textId="287CE461" w:rsidR="008129BE" w:rsidRPr="0026604B" w:rsidRDefault="008129BE" w:rsidP="008129BE">
      <w:pPr>
        <w:jc w:val="center"/>
        <w:rPr>
          <w:rFonts w:ascii="Times New Roman" w:hAnsi="Times New Roman" w:cs="Times New Roman"/>
          <w:iCs/>
        </w:rPr>
      </w:pPr>
      <m:oMathPara>
        <m:oMath>
          <m:d>
            <m:dPr>
              <m:begChr m:val="{"/>
              <m:endChr m:val=""/>
              <m:ctrlPr>
                <w:rPr>
                  <w:rFonts w:ascii="Cambria Math" w:hAnsi="Cambria Math" w:cs="Times New Roman"/>
                  <w:i/>
                  <w:iCs/>
                </w:rPr>
              </m:ctrlPr>
            </m:dPr>
            <m:e>
              <m:eqArr>
                <m:eqArrPr>
                  <m:ctrlPr>
                    <w:rPr>
                      <w:rFonts w:ascii="Cambria Math" w:hAnsi="Cambria Math" w:cs="Times New Roman"/>
                      <w:i/>
                      <w:iCs/>
                    </w:rPr>
                  </m:ctrlPr>
                </m:eqArrPr>
                <m:e>
                  <m:r>
                    <w:rPr>
                      <w:rFonts w:ascii="Cambria Math" w:hAnsi="Cambria Math" w:cs="Times New Roman"/>
                    </w:rPr>
                    <m:t>1&gt;0</m:t>
                  </m:r>
                </m:e>
                <m:e>
                  <m:r>
                    <w:rPr>
                      <w:rFonts w:ascii="Cambria Math" w:hAnsi="Cambria Math" w:cs="Times New Roman"/>
                    </w:rPr>
                    <m:t>51.55&gt;0</m:t>
                  </m:r>
                </m:e>
                <m:e>
                  <m:r>
                    <w:rPr>
                      <w:rFonts w:ascii="Cambria Math" w:hAnsi="Cambria Math" w:cs="Times New Roman"/>
                    </w:rPr>
                    <m:t>0.4639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&gt;0</m:t>
                  </m:r>
                </m:e>
              </m:eqArr>
            </m:e>
          </m:d>
        </m:oMath>
      </m:oMathPara>
    </w:p>
    <w:p w14:paraId="7D987E08" w14:textId="04F9278F" w:rsidR="00793CC6" w:rsidRPr="0026604B" w:rsidRDefault="0006738A" w:rsidP="00793CC6">
      <w:pPr>
        <w:rPr>
          <w:rFonts w:ascii="Times New Roman" w:hAnsi="Times New Roman" w:cs="Times New Roman"/>
          <w:iCs/>
        </w:rPr>
      </w:pPr>
      <w:r w:rsidRPr="0026604B">
        <w:rPr>
          <w:rFonts w:ascii="Times New Roman" w:hAnsi="Times New Roman" w:cs="Times New Roman"/>
          <w:iCs/>
        </w:rPr>
        <w:t>因此只需要满足</w:t>
      </w:r>
      <w:r w:rsidRPr="0026604B">
        <w:rPr>
          <w:rFonts w:ascii="Times New Roman" w:hAnsi="Times New Roman" w:cs="Times New Roman"/>
          <w:iCs/>
        </w:rPr>
        <w:t>K</w:t>
      </w:r>
      <w:r w:rsidRPr="0026604B">
        <w:rPr>
          <w:rFonts w:ascii="Times New Roman" w:hAnsi="Times New Roman" w:cs="Times New Roman"/>
          <w:iCs/>
          <w:vertAlign w:val="subscript"/>
        </w:rPr>
        <w:t>1</w:t>
      </w:r>
      <w:r w:rsidRPr="0026604B">
        <w:rPr>
          <w:rFonts w:ascii="Times New Roman" w:hAnsi="Times New Roman" w:cs="Times New Roman"/>
          <w:iCs/>
        </w:rPr>
        <w:t>K</w:t>
      </w:r>
      <w:r w:rsidRPr="0026604B">
        <w:rPr>
          <w:rFonts w:ascii="Times New Roman" w:hAnsi="Times New Roman" w:cs="Times New Roman"/>
          <w:iCs/>
          <w:vertAlign w:val="subscript"/>
        </w:rPr>
        <w:t>2</w:t>
      </w:r>
      <w:r w:rsidRPr="0026604B">
        <w:rPr>
          <w:rFonts w:ascii="Times New Roman" w:hAnsi="Times New Roman" w:cs="Times New Roman"/>
          <w:iCs/>
        </w:rPr>
        <w:t>&gt;0</w:t>
      </w:r>
      <w:r w:rsidRPr="0026604B">
        <w:rPr>
          <w:rFonts w:ascii="Times New Roman" w:hAnsi="Times New Roman" w:cs="Times New Roman"/>
          <w:iCs/>
        </w:rPr>
        <w:t>，内回路一定是稳定的。</w:t>
      </w:r>
    </w:p>
    <w:p w14:paraId="6E28B305" w14:textId="506F2B51" w:rsidR="00E13D94" w:rsidRPr="0026604B" w:rsidRDefault="00E13D94" w:rsidP="00793CC6">
      <w:pPr>
        <w:rPr>
          <w:rFonts w:ascii="Times New Roman" w:hAnsi="Times New Roman" w:cs="Times New Roman"/>
          <w:iCs/>
        </w:rPr>
      </w:pPr>
      <w:r w:rsidRPr="0026604B">
        <w:rPr>
          <w:rFonts w:ascii="Times New Roman" w:hAnsi="Times New Roman" w:cs="Times New Roman"/>
          <w:iCs/>
        </w:rPr>
        <w:tab/>
      </w:r>
      <w:r w:rsidRPr="0026604B">
        <w:rPr>
          <w:rFonts w:ascii="Times New Roman" w:hAnsi="Times New Roman" w:cs="Times New Roman"/>
          <w:iCs/>
        </w:rPr>
        <w:t>内回路的闭环频率特性为：</w:t>
      </w:r>
    </w:p>
    <w:p w14:paraId="78368912" w14:textId="0FC2CA5B" w:rsidR="00E13D94" w:rsidRPr="0026604B" w:rsidRDefault="00E13D94" w:rsidP="00E13D9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jω</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0.009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num>
            <m:den>
              <m:r>
                <w:rPr>
                  <w:rFonts w:ascii="Cambria Math" w:hAnsi="Cambria Math" w:cs="Times New Roman"/>
                </w:rPr>
                <m:t>jω</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0.0194jω</m:t>
                  </m:r>
                </m:e>
              </m:d>
              <m:r>
                <w:rPr>
                  <w:rFonts w:ascii="Cambria Math" w:hAnsi="Cambria Math" w:cs="Times New Roman"/>
                </w:rPr>
                <m:t>+0.009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den>
          </m:f>
        </m:oMath>
      </m:oMathPara>
    </w:p>
    <w:p w14:paraId="3051BB56" w14:textId="77777777" w:rsidR="00E13D94" w:rsidRPr="0026604B" w:rsidRDefault="00E13D94" w:rsidP="00E13D94">
      <w:pPr>
        <w:rPr>
          <w:rFonts w:ascii="Times New Roman" w:hAnsi="Times New Roman" w:cs="Times New Roman"/>
        </w:rPr>
      </w:pPr>
      <w:r w:rsidRPr="0026604B">
        <w:rPr>
          <w:rFonts w:ascii="Times New Roman" w:hAnsi="Times New Roman" w:cs="Times New Roman"/>
        </w:rPr>
        <w:t>不难发现，深度负反馈的条件是：</w:t>
      </w:r>
    </w:p>
    <w:p w14:paraId="73B58B94" w14:textId="03397BE6" w:rsidR="00E13D94" w:rsidRPr="0026604B" w:rsidRDefault="00E13D94" w:rsidP="00E13D94">
      <w:pPr>
        <w:rPr>
          <w:rFonts w:ascii="Times New Roman" w:hAnsi="Times New Roman" w:cs="Times New Roman"/>
        </w:rPr>
      </w:pPr>
      <m:oMathPara>
        <m:oMath>
          <m:d>
            <m:dPr>
              <m:begChr m:val="|"/>
              <m:endChr m:val="|"/>
              <m:ctrlPr>
                <w:rPr>
                  <w:rFonts w:ascii="Cambria Math" w:hAnsi="Cambria Math" w:cs="Times New Roman"/>
                  <w:i/>
                </w:rPr>
              </m:ctrlPr>
            </m:dPr>
            <m:e>
              <m:r>
                <w:rPr>
                  <w:rFonts w:ascii="Cambria Math" w:hAnsi="Cambria Math" w:cs="Times New Roman"/>
                </w:rPr>
                <m:t>jω</m:t>
              </m:r>
              <m:d>
                <m:dPr>
                  <m:ctrlPr>
                    <w:rPr>
                      <w:rFonts w:ascii="Cambria Math" w:hAnsi="Cambria Math" w:cs="Times New Roman"/>
                      <w:i/>
                    </w:rPr>
                  </m:ctrlPr>
                </m:dPr>
                <m:e>
                  <m:r>
                    <w:rPr>
                      <w:rFonts w:ascii="Cambria Math" w:hAnsi="Cambria Math" w:cs="Times New Roman"/>
                    </w:rPr>
                    <m:t>1+0.0194jω</m:t>
                  </m:r>
                </m:e>
              </m:d>
            </m:e>
          </m:d>
          <m:r>
            <w:rPr>
              <w:rFonts w:ascii="Cambria Math" w:hAnsi="Cambria Math" w:cs="Times New Roman"/>
            </w:rPr>
            <m:t>&lt;</m:t>
          </m:r>
          <m:d>
            <m:dPr>
              <m:begChr m:val="|"/>
              <m:endChr m:val="|"/>
              <m:ctrlPr>
                <w:rPr>
                  <w:rFonts w:ascii="Cambria Math" w:hAnsi="Cambria Math" w:cs="Times New Roman"/>
                  <w:i/>
                </w:rPr>
              </m:ctrlPr>
            </m:dPr>
            <m:e>
              <m:r>
                <w:rPr>
                  <w:rFonts w:ascii="Cambria Math" w:hAnsi="Cambria Math" w:cs="Times New Roman"/>
                </w:rPr>
                <m:t>j</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b</m:t>
                  </m:r>
                </m:sub>
              </m:sSub>
              <m:d>
                <m:dPr>
                  <m:ctrlPr>
                    <w:rPr>
                      <w:rFonts w:ascii="Cambria Math" w:hAnsi="Cambria Math" w:cs="Times New Roman"/>
                      <w:i/>
                    </w:rPr>
                  </m:ctrlPr>
                </m:dPr>
                <m:e>
                  <m:r>
                    <w:rPr>
                      <w:rFonts w:ascii="Cambria Math" w:hAnsi="Cambria Math" w:cs="Times New Roman"/>
                    </w:rPr>
                    <m:t>1+0.0194j</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b</m:t>
                      </m:r>
                    </m:sub>
                  </m:sSub>
                </m:e>
              </m:d>
            </m:e>
          </m:d>
          <m:r>
            <w:rPr>
              <w:rFonts w:ascii="Cambria Math" w:hAnsi="Cambria Math" w:cs="Times New Roman"/>
            </w:rPr>
            <m:t>≪</m:t>
          </m:r>
          <m:r>
            <w:rPr>
              <w:rFonts w:ascii="Cambria Math" w:hAnsi="Cambria Math" w:cs="Times New Roman"/>
            </w:rPr>
            <m:t>0.009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oMath>
      </m:oMathPara>
    </w:p>
    <w:p w14:paraId="41ABAFE4" w14:textId="7E48CB65" w:rsidR="00E13D94" w:rsidRPr="0026604B" w:rsidRDefault="00E13D94" w:rsidP="00E13D94">
      <w:pPr>
        <w:rPr>
          <w:rFonts w:ascii="Times New Roman" w:hAnsi="Times New Roman" w:cs="Times New Roman"/>
        </w:rPr>
      </w:pPr>
      <w:r w:rsidRPr="0026604B">
        <w:rPr>
          <w:rFonts w:ascii="Times New Roman" w:hAnsi="Times New Roman" w:cs="Times New Roman"/>
        </w:rPr>
        <w:t>其中，</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b</m:t>
            </m:r>
          </m:sub>
        </m:sSub>
      </m:oMath>
      <w:r w:rsidRPr="0026604B">
        <w:rPr>
          <w:rFonts w:ascii="Times New Roman" w:hAnsi="Times New Roman" w:cs="Times New Roman"/>
        </w:rPr>
        <w:t>就是前面估计的内反馈回路的带宽</w:t>
      </w:r>
      <w:r w:rsidRPr="0026604B">
        <w:rPr>
          <w:rFonts w:ascii="Times New Roman" w:hAnsi="Times New Roman" w:cs="Times New Roman"/>
        </w:rPr>
        <w:t>40Hz</w:t>
      </w:r>
      <w:r w:rsidRPr="0026604B">
        <w:rPr>
          <w:rFonts w:ascii="Times New Roman" w:hAnsi="Times New Roman" w:cs="Times New Roman"/>
        </w:rPr>
        <w:t>，设计时考虑满足</w:t>
      </w:r>
      <w:r w:rsidRPr="0026604B">
        <w:rPr>
          <w:rFonts w:ascii="Times New Roman" w:hAnsi="Times New Roman" w:cs="Times New Roman"/>
        </w:rPr>
        <w:t>5</w:t>
      </w:r>
      <w:r w:rsidRPr="0026604B">
        <w:rPr>
          <w:rFonts w:ascii="Times New Roman" w:hAnsi="Times New Roman" w:cs="Times New Roman"/>
        </w:rPr>
        <w:t>倍以上的关系就能认为满足远大于关系，</w:t>
      </w:r>
      <w:proofErr w:type="gramStart"/>
      <w:r w:rsidRPr="0026604B">
        <w:rPr>
          <w:rFonts w:ascii="Times New Roman" w:hAnsi="Times New Roman" w:cs="Times New Roman"/>
        </w:rPr>
        <w:t>因此列些出</w:t>
      </w:r>
      <w:proofErr w:type="gramEnd"/>
      <w:r w:rsidRPr="0026604B">
        <w:rPr>
          <w:rFonts w:ascii="Times New Roman" w:hAnsi="Times New Roman" w:cs="Times New Roman"/>
        </w:rPr>
        <w:t>如下的限制方程：</w:t>
      </w:r>
    </w:p>
    <w:p w14:paraId="7B20C3DE" w14:textId="1E9E299E" w:rsidR="00E13D94" w:rsidRPr="0026604B" w:rsidRDefault="00E13D94" w:rsidP="00E13D94">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5</m:t>
              </m:r>
              <m:d>
                <m:dPr>
                  <m:begChr m:val="|"/>
                  <m:endChr m:val="|"/>
                  <m:ctrlPr>
                    <w:rPr>
                      <w:rFonts w:ascii="Cambria Math" w:hAnsi="Cambria Math" w:cs="Times New Roman"/>
                      <w:i/>
                    </w:rPr>
                  </m:ctrlPr>
                </m:dPr>
                <m:e>
                  <m:r>
                    <w:rPr>
                      <w:rFonts w:ascii="Cambria Math" w:hAnsi="Cambria Math" w:cs="Times New Roman"/>
                    </w:rPr>
                    <m:t>j</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b</m:t>
                      </m:r>
                    </m:sub>
                  </m:sSub>
                  <m:d>
                    <m:dPr>
                      <m:ctrlPr>
                        <w:rPr>
                          <w:rFonts w:ascii="Cambria Math" w:hAnsi="Cambria Math" w:cs="Times New Roman"/>
                          <w:i/>
                        </w:rPr>
                      </m:ctrlPr>
                    </m:dPr>
                    <m:e>
                      <m:r>
                        <w:rPr>
                          <w:rFonts w:ascii="Cambria Math" w:hAnsi="Cambria Math" w:cs="Times New Roman"/>
                        </w:rPr>
                        <m:t>1+0.0194j</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b</m:t>
                          </m:r>
                        </m:sub>
                      </m:sSub>
                    </m:e>
                  </m:d>
                </m:e>
              </m:d>
            </m:num>
            <m:den>
              <m:r>
                <w:rPr>
                  <w:rFonts w:ascii="Cambria Math" w:hAnsi="Cambria Math" w:cs="Times New Roman"/>
                </w:rPr>
                <m:t>0.009</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5</m:t>
              </m:r>
              <m:r>
                <w:rPr>
                  <w:rFonts w:ascii="Cambria Math" w:hAnsi="Cambria Math" w:cs="Times New Roman"/>
                </w:rPr>
                <m:t>×251.33</m:t>
              </m:r>
              <m:rad>
                <m:radPr>
                  <m:degHide m:val="1"/>
                  <m:ctrlPr>
                    <w:rPr>
                      <w:rFonts w:ascii="Cambria Math" w:hAnsi="Cambria Math" w:cs="Times New Roman"/>
                      <w:i/>
                    </w:rPr>
                  </m:ctrlPr>
                </m:radPr>
                <m:deg/>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(0.0194×251.33)</m:t>
                      </m:r>
                    </m:e>
                    <m:sup>
                      <m:r>
                        <w:rPr>
                          <w:rFonts w:ascii="Cambria Math" w:hAnsi="Cambria Math" w:cs="Times New Roman"/>
                        </w:rPr>
                        <m:t>2</m:t>
                      </m:r>
                    </m:sup>
                  </m:sSup>
                </m:e>
              </m:rad>
            </m:num>
            <m:den>
              <m:r>
                <w:rPr>
                  <w:rFonts w:ascii="Cambria Math" w:hAnsi="Cambria Math" w:cs="Times New Roman"/>
                </w:rPr>
                <m:t>0.009</m:t>
              </m:r>
            </m:den>
          </m:f>
          <m:r>
            <w:rPr>
              <w:rFonts w:ascii="Cambria Math" w:hAnsi="Cambria Math" w:cs="Times New Roman"/>
            </w:rPr>
            <m:t>=6.95×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m:oMathPara>
    </w:p>
    <w:p w14:paraId="45461AF5" w14:textId="69F75AD3" w:rsidR="00C52981" w:rsidRPr="0026604B" w:rsidRDefault="00C52981" w:rsidP="00C52981">
      <w:pPr>
        <w:rPr>
          <w:rFonts w:ascii="Times New Roman" w:hAnsi="Times New Roman" w:cs="Times New Roman"/>
        </w:rPr>
      </w:pPr>
      <w:r w:rsidRPr="0026604B">
        <w:rPr>
          <w:rFonts w:ascii="Times New Roman" w:hAnsi="Times New Roman" w:cs="Times New Roman"/>
        </w:rPr>
        <w:t>可以发现，这两个比例系数都非常大，例如一组可行的参数为</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m:t>
            </m:r>
            <m:r>
              <w:rPr>
                <w:rFonts w:ascii="Cambria Math" w:hAnsi="Cambria Math" w:cs="Times New Roman"/>
              </w:rPr>
              <m:t>K</m:t>
            </m:r>
          </m:e>
          <m:sub>
            <m:r>
              <w:rPr>
                <w:rFonts w:ascii="Cambria Math" w:hAnsi="Cambria Math" w:cs="Times New Roman"/>
              </w:rPr>
              <m:t>2</m:t>
            </m:r>
          </m:sub>
        </m:sSub>
        <m:r>
          <w:rPr>
            <w:rFonts w:ascii="Cambria Math" w:hAnsi="Cambria Math" w:cs="Times New Roman"/>
          </w:rPr>
          <m:t>=833.6</m:t>
        </m:r>
      </m:oMath>
      <w:r w:rsidR="00214D8C" w:rsidRPr="0026604B">
        <w:rPr>
          <w:rFonts w:ascii="Times New Roman" w:hAnsi="Times New Roman" w:cs="Times New Roman"/>
        </w:rPr>
        <w:t>。此时内回路的阻尼比为</w:t>
      </w:r>
      <m:oMath>
        <m:r>
          <w:rPr>
            <w:rFonts w:ascii="Cambria Math" w:hAnsi="Cambria Math" w:cs="Times New Roman"/>
          </w:rPr>
          <m:t>ξ=</m:t>
        </m:r>
        <m:f>
          <m:fPr>
            <m:type m:val="skw"/>
            <m:ctrlPr>
              <w:rPr>
                <w:rFonts w:ascii="Cambria Math" w:hAnsi="Cambria Math" w:cs="Times New Roman"/>
                <w:i/>
              </w:rPr>
            </m:ctrlPr>
          </m:fPr>
          <m:num>
            <m:r>
              <w:rPr>
                <w:rFonts w:ascii="Cambria Math" w:hAnsi="Cambria Math" w:cs="Times New Roman"/>
              </w:rPr>
              <m:t>51.55</m:t>
            </m:r>
          </m:num>
          <m:den>
            <m:r>
              <w:rPr>
                <w:rFonts w:ascii="Cambria Math" w:hAnsi="Cambria Math" w:cs="Times New Roman"/>
              </w:rPr>
              <m:t>2</m:t>
            </m:r>
            <m:rad>
              <m:radPr>
                <m:degHide m:val="1"/>
                <m:ctrlPr>
                  <w:rPr>
                    <w:rFonts w:ascii="Cambria Math" w:hAnsi="Cambria Math" w:cs="Times New Roman"/>
                    <w:i/>
                  </w:rPr>
                </m:ctrlPr>
              </m:radPr>
              <m:deg/>
              <m:e>
                <m:r>
                  <w:rPr>
                    <w:rFonts w:ascii="Cambria Math" w:hAnsi="Cambria Math" w:cs="Times New Roman"/>
                  </w:rPr>
                  <m:t>0.4639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e>
            </m:rad>
          </m:den>
        </m:f>
        <m:r>
          <w:rPr>
            <w:rFonts w:ascii="Cambria Math" w:hAnsi="Cambria Math" w:cs="Times New Roman"/>
          </w:rPr>
          <m:t>=0.0454</m:t>
        </m:r>
      </m:oMath>
      <w:r w:rsidR="00214D8C" w:rsidRPr="0026604B">
        <w:rPr>
          <w:rFonts w:ascii="Times New Roman" w:hAnsi="Times New Roman" w:cs="Times New Roman"/>
        </w:rPr>
        <w:t>，阻尼比太小会产生一个非常大的谐振峰值，导致在谐振峰值处内回路给系统额外带来很高的增益而不利于设计，因而这里需要通过手段提高阻尼比。</w:t>
      </w:r>
    </w:p>
    <w:p w14:paraId="0E5C8BCE" w14:textId="6CEE5FD9" w:rsidR="00214D8C" w:rsidRPr="0026604B" w:rsidRDefault="00214D8C" w:rsidP="00C52981">
      <w:pPr>
        <w:rPr>
          <w:rFonts w:ascii="Times New Roman" w:hAnsi="Times New Roman" w:cs="Times New Roman"/>
        </w:rPr>
      </w:pPr>
      <w:r w:rsidRPr="0026604B">
        <w:rPr>
          <w:rFonts w:ascii="Times New Roman" w:hAnsi="Times New Roman" w:cs="Times New Roman"/>
        </w:rPr>
        <w:tab/>
      </w:r>
      <w:r w:rsidRPr="0026604B">
        <w:rPr>
          <w:rFonts w:ascii="Times New Roman" w:hAnsi="Times New Roman" w:cs="Times New Roman"/>
        </w:rPr>
        <w:t>这里提高阻尼比的方法是通过串联校正网络将被控对象的一个极点放置到复平面更远的位置，同时继续采用深度负反馈</w:t>
      </w:r>
      <w:r w:rsidR="00437EF1" w:rsidRPr="0026604B">
        <w:rPr>
          <w:rFonts w:ascii="Times New Roman" w:hAnsi="Times New Roman" w:cs="Times New Roman"/>
        </w:rPr>
        <w:t>抑制用于对被控对象极点估计偏差的抑制手段。这里是在内回路前向通道上串联如下超前校正网络：</w:t>
      </w:r>
    </w:p>
    <w:p w14:paraId="1F2883E3" w14:textId="1573A2C5" w:rsidR="00437EF1" w:rsidRPr="0026604B" w:rsidRDefault="00437EF1" w:rsidP="00437EF1">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(0.02s+1)</m:t>
              </m:r>
            </m:num>
            <m:den>
              <m:r>
                <w:rPr>
                  <w:rFonts w:ascii="Cambria Math" w:hAnsi="Cambria Math" w:cs="Times New Roman"/>
                </w:rPr>
                <m:t>0.002s+1</m:t>
              </m:r>
            </m:den>
          </m:f>
        </m:oMath>
      </m:oMathPara>
    </w:p>
    <w:p w14:paraId="6D9AF502" w14:textId="24D28B8F" w:rsidR="00CE6063" w:rsidRPr="0026604B" w:rsidRDefault="00437EF1" w:rsidP="00437EF1">
      <w:pPr>
        <w:rPr>
          <w:rFonts w:ascii="Times New Roman" w:hAnsi="Times New Roman" w:cs="Times New Roman"/>
        </w:rPr>
      </w:pPr>
      <w:r w:rsidRPr="0026604B">
        <w:rPr>
          <w:rFonts w:ascii="Times New Roman" w:hAnsi="Times New Roman" w:cs="Times New Roman"/>
        </w:rPr>
        <w:t>这里认为校正网络分子</w:t>
      </w:r>
      <w:r w:rsidRPr="0026604B">
        <w:rPr>
          <w:rFonts w:ascii="Times New Roman" w:hAnsi="Times New Roman" w:cs="Times New Roman"/>
        </w:rPr>
        <w:t>(0.02s+1)</w:t>
      </w:r>
      <w:r w:rsidRPr="0026604B">
        <w:rPr>
          <w:rFonts w:ascii="Times New Roman" w:hAnsi="Times New Roman" w:cs="Times New Roman"/>
        </w:rPr>
        <w:t>环节可以和被控对象分母</w:t>
      </w:r>
      <w:r w:rsidRPr="0026604B">
        <w:rPr>
          <w:rFonts w:ascii="Times New Roman" w:hAnsi="Times New Roman" w:cs="Times New Roman"/>
        </w:rPr>
        <w:t>(0.0194s+1)</w:t>
      </w:r>
      <w:r w:rsidRPr="0026604B">
        <w:rPr>
          <w:rFonts w:ascii="Times New Roman" w:hAnsi="Times New Roman" w:cs="Times New Roman"/>
        </w:rPr>
        <w:t>环节相互抵消。于是</w:t>
      </w:r>
      <w:r w:rsidR="00CE6063" w:rsidRPr="0026604B">
        <w:rPr>
          <w:rFonts w:ascii="Times New Roman" w:hAnsi="Times New Roman" w:cs="Times New Roman"/>
        </w:rPr>
        <w:t>校正后</w:t>
      </w:r>
      <w:r w:rsidR="00CE6063" w:rsidRPr="0026604B">
        <w:rPr>
          <w:rFonts w:ascii="Times New Roman" w:hAnsi="Times New Roman" w:cs="Times New Roman"/>
        </w:rPr>
        <w:t>广义被控对象</w:t>
      </w:r>
      <w:r w:rsidR="00CE6063" w:rsidRPr="0026604B">
        <w:rPr>
          <w:rFonts w:ascii="Times New Roman" w:hAnsi="Times New Roman" w:cs="Times New Roman"/>
        </w:rPr>
        <w:t>的传递函数</w:t>
      </w:r>
      <w:r w:rsidR="00CE6063" w:rsidRPr="0026604B">
        <w:rPr>
          <w:rFonts w:ascii="Times New Roman" w:hAnsi="Times New Roman" w:cs="Times New Roman"/>
        </w:rPr>
        <w:t>可以写作：</w:t>
      </w:r>
    </w:p>
    <w:p w14:paraId="1B61ED34" w14:textId="44BB5D33" w:rsidR="00CE6063" w:rsidRPr="0026604B" w:rsidRDefault="00CE6063" w:rsidP="00CE6063">
      <w:pPr>
        <w:jc w:val="center"/>
        <w:rPr>
          <w:rFonts w:ascii="Times New Roman" w:hAnsi="Times New Roman" w:cs="Times New Roman"/>
        </w:rPr>
      </w:pPr>
      <m:oMathPara>
        <m:oMath>
          <m:sSub>
            <m:sSubPr>
              <m:ctrlPr>
                <w:rPr>
                  <w:rFonts w:ascii="Cambria Math" w:hAnsi="Cambria Math" w:cs="Times New Roman"/>
                  <w:i/>
                </w:rPr>
              </m:ctrlPr>
            </m:sSubPr>
            <m:e>
              <m:sSub>
                <m:sSubPr>
                  <m:ctrlPr>
                    <w:rPr>
                      <w:rFonts w:ascii="Cambria Math" w:eastAsia="宋体" w:hAnsi="Cambria Math" w:cs="Times New Roman"/>
                      <w:i/>
                      <w:szCs w:val="24"/>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(s)G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0.009</m:t>
                  </m:r>
                  <m:r>
                    <w:rPr>
                      <w:rFonts w:ascii="Cambria Math" w:hAnsi="Cambria Math" w:cs="Times New Roman"/>
                    </w:rPr>
                    <m:t>K</m:t>
                  </m:r>
                </m:e>
                <m:sub>
                  <m:r>
                    <w:rPr>
                      <w:rFonts w:ascii="Cambria Math" w:hAnsi="Cambria Math" w:cs="Times New Roman"/>
                    </w:rPr>
                    <m:t>2</m:t>
                  </m:r>
                </m:sub>
              </m:sSub>
              <m:r>
                <w:rPr>
                  <w:rFonts w:ascii="Cambria Math" w:hAnsi="Cambria Math" w:cs="Times New Roman"/>
                </w:rPr>
                <m:t>(0.02s+1)</m:t>
              </m:r>
            </m:num>
            <m:den>
              <m:r>
                <w:rPr>
                  <w:rFonts w:ascii="Cambria Math" w:hAnsi="Cambria Math" w:cs="Times New Roman"/>
                </w:rPr>
                <m:t>s(0.0194s+1)</m:t>
              </m:r>
              <m:r>
                <w:rPr>
                  <w:rFonts w:ascii="Cambria Math" w:hAnsi="Cambria Math" w:cs="Times New Roman"/>
                </w:rPr>
                <m:t>(</m:t>
              </m:r>
              <m:r>
                <w:rPr>
                  <w:rFonts w:ascii="Cambria Math" w:hAnsi="Cambria Math" w:cs="Times New Roman"/>
                </w:rPr>
                <m:t>0.002s+1</m:t>
              </m:r>
              <m:r>
                <w:rPr>
                  <w:rFonts w:ascii="Cambria Math" w:hAnsi="Cambria Math" w:cs="Times New Roman"/>
                </w:rPr>
                <m:t>)</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0.009K</m:t>
                  </m:r>
                </m:e>
                <m:sub>
                  <m:r>
                    <w:rPr>
                      <w:rFonts w:ascii="Cambria Math" w:hAnsi="Cambria Math" w:cs="Times New Roman"/>
                    </w:rPr>
                    <m:t>2</m:t>
                  </m:r>
                </m:sub>
              </m:sSub>
            </m:num>
            <m:den>
              <m:r>
                <w:rPr>
                  <w:rFonts w:ascii="Cambria Math" w:hAnsi="Cambria Math" w:cs="Times New Roman"/>
                </w:rPr>
                <m:t>s(0.002s+1)</m:t>
              </m:r>
            </m:den>
          </m:f>
        </m:oMath>
      </m:oMathPara>
    </w:p>
    <w:p w14:paraId="700ACF3B" w14:textId="7707497B" w:rsidR="00437EF1" w:rsidRPr="0026604B" w:rsidRDefault="00437EF1" w:rsidP="00437EF1">
      <w:pPr>
        <w:rPr>
          <w:rFonts w:ascii="Times New Roman" w:hAnsi="Times New Roman" w:cs="Times New Roman"/>
        </w:rPr>
      </w:pPr>
      <w:r w:rsidRPr="0026604B">
        <w:rPr>
          <w:rFonts w:ascii="Times New Roman" w:hAnsi="Times New Roman" w:cs="Times New Roman"/>
        </w:rPr>
        <w:t>校正后</w:t>
      </w:r>
      <w:r w:rsidRPr="0026604B">
        <w:rPr>
          <w:rFonts w:ascii="Times New Roman" w:hAnsi="Times New Roman" w:cs="Times New Roman"/>
        </w:rPr>
        <w:t>内回路的闭环传递函数</w:t>
      </w:r>
      <w:r w:rsidRPr="0026604B">
        <w:rPr>
          <w:rFonts w:ascii="Times New Roman" w:hAnsi="Times New Roman" w:cs="Times New Roman"/>
        </w:rPr>
        <w:t>可以写作</w:t>
      </w:r>
      <w:r w:rsidRPr="0026604B">
        <w:rPr>
          <w:rFonts w:ascii="Times New Roman" w:hAnsi="Times New Roman" w:cs="Times New Roman"/>
        </w:rPr>
        <w:t>：</w:t>
      </w:r>
    </w:p>
    <w:p w14:paraId="69BCF6ED" w14:textId="7D556EDC" w:rsidR="00437EF1" w:rsidRPr="0026604B" w:rsidRDefault="00437EF1" w:rsidP="00437EF1">
      <w:pPr>
        <w:rPr>
          <w:rFonts w:ascii="Times New Roman" w:hAnsi="Times New Roman" w:cs="Times New Roman"/>
          <w:iCs/>
        </w:rPr>
      </w:pPr>
      <m:oMathPara>
        <m:oMath>
          <m:sSubSup>
            <m:sSubSupPr>
              <m:ctrlPr>
                <w:rPr>
                  <w:rFonts w:ascii="Cambria Math" w:hAnsi="Cambria Math" w:cs="Times New Roman"/>
                  <w:i/>
                </w:rPr>
              </m:ctrlPr>
            </m:sSubSupPr>
            <m:e>
              <m:r>
                <w:rPr>
                  <w:rFonts w:ascii="Cambria Math" w:hAnsi="Cambria Math" w:cs="Times New Roman"/>
                </w:rPr>
                <m:t>ϕ</m:t>
              </m:r>
            </m:e>
            <m:sub>
              <m:r>
                <w:rPr>
                  <w:rFonts w:ascii="Cambria Math" w:hAnsi="Cambria Math" w:cs="Times New Roman"/>
                </w:rPr>
                <m:t>1</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(s)</m:t>
                  </m:r>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s</m:t>
                  </m:r>
                </m:e>
              </m:d>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sSub>
                    <m:sSubPr>
                      <m:ctrlPr>
                        <w:rPr>
                          <w:rFonts w:ascii="Cambria Math" w:eastAsia="宋体" w:hAnsi="Cambria Math" w:cs="Times New Roman"/>
                          <w:i/>
                          <w:szCs w:val="24"/>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(s)</m:t>
                  </m:r>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s</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0.009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num>
            <m:den>
              <m:r>
                <w:rPr>
                  <w:rFonts w:ascii="Cambria Math" w:hAnsi="Cambria Math" w:cs="Times New Roman"/>
                </w:rPr>
                <m:t>s</m:t>
              </m:r>
              <m:d>
                <m:dPr>
                  <m:ctrlPr>
                    <w:rPr>
                      <w:rFonts w:ascii="Cambria Math" w:hAnsi="Cambria Math" w:cs="Times New Roman"/>
                      <w:i/>
                    </w:rPr>
                  </m:ctrlPr>
                </m:dPr>
                <m:e>
                  <m:r>
                    <w:rPr>
                      <w:rFonts w:ascii="Cambria Math" w:hAnsi="Cambria Math" w:cs="Times New Roman"/>
                    </w:rPr>
                    <m:t>0.0</m:t>
                  </m:r>
                  <m:r>
                    <w:rPr>
                      <w:rFonts w:ascii="Cambria Math" w:hAnsi="Cambria Math" w:cs="Times New Roman"/>
                    </w:rPr>
                    <m:t>02</m:t>
                  </m:r>
                  <m:r>
                    <w:rPr>
                      <w:rFonts w:ascii="Cambria Math" w:hAnsi="Cambria Math" w:cs="Times New Roman"/>
                    </w:rPr>
                    <m:t>s+1</m:t>
                  </m:r>
                </m:e>
              </m:d>
              <m:r>
                <w:rPr>
                  <w:rFonts w:ascii="Cambria Math" w:hAnsi="Cambria Math" w:cs="Times New Roman"/>
                </w:rPr>
                <m:t>+0.009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den>
          </m:f>
        </m:oMath>
      </m:oMathPara>
    </w:p>
    <w:p w14:paraId="6839DA66" w14:textId="255B406D" w:rsidR="00437EF1" w:rsidRPr="0026604B" w:rsidRDefault="00437EF1" w:rsidP="00437EF1">
      <w:pPr>
        <w:rPr>
          <w:rFonts w:ascii="Times New Roman" w:hAnsi="Times New Roman" w:cs="Times New Roman"/>
        </w:rPr>
      </w:pPr>
      <w:r w:rsidRPr="0026604B">
        <w:rPr>
          <w:rFonts w:ascii="Times New Roman" w:hAnsi="Times New Roman" w:cs="Times New Roman"/>
        </w:rPr>
        <w:t>按照前面的方法同理可以</w:t>
      </w:r>
      <w:proofErr w:type="gramStart"/>
      <w:r w:rsidRPr="0026604B">
        <w:rPr>
          <w:rFonts w:ascii="Times New Roman" w:hAnsi="Times New Roman" w:cs="Times New Roman"/>
        </w:rPr>
        <w:t>判断该内反馈回路</w:t>
      </w:r>
      <w:proofErr w:type="gramEnd"/>
      <w:r w:rsidRPr="0026604B">
        <w:rPr>
          <w:rFonts w:ascii="Times New Roman" w:hAnsi="Times New Roman" w:cs="Times New Roman"/>
        </w:rPr>
        <w:t>一定是稳定的，于是重新书写深度负反馈的条件可以得到：</w:t>
      </w:r>
    </w:p>
    <w:p w14:paraId="38FC36E0" w14:textId="319B84F5" w:rsidR="00437EF1" w:rsidRPr="0026604B" w:rsidRDefault="00437EF1" w:rsidP="00437EF1">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5</m:t>
              </m:r>
              <m:d>
                <m:dPr>
                  <m:begChr m:val="|"/>
                  <m:endChr m:val="|"/>
                  <m:ctrlPr>
                    <w:rPr>
                      <w:rFonts w:ascii="Cambria Math" w:hAnsi="Cambria Math" w:cs="Times New Roman"/>
                      <w:i/>
                    </w:rPr>
                  </m:ctrlPr>
                </m:dPr>
                <m:e>
                  <m:r>
                    <w:rPr>
                      <w:rFonts w:ascii="Cambria Math" w:hAnsi="Cambria Math" w:cs="Times New Roman"/>
                    </w:rPr>
                    <m:t>j</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b</m:t>
                      </m:r>
                    </m:sub>
                  </m:sSub>
                  <m:d>
                    <m:dPr>
                      <m:ctrlPr>
                        <w:rPr>
                          <w:rFonts w:ascii="Cambria Math" w:hAnsi="Cambria Math" w:cs="Times New Roman"/>
                          <w:i/>
                        </w:rPr>
                      </m:ctrlPr>
                    </m:dPr>
                    <m:e>
                      <m:r>
                        <w:rPr>
                          <w:rFonts w:ascii="Cambria Math" w:hAnsi="Cambria Math" w:cs="Times New Roman"/>
                        </w:rPr>
                        <m:t>1+0.0</m:t>
                      </m:r>
                      <m:r>
                        <w:rPr>
                          <w:rFonts w:ascii="Cambria Math" w:hAnsi="Cambria Math" w:cs="Times New Roman"/>
                        </w:rPr>
                        <m:t>02</m:t>
                      </m:r>
                      <m:r>
                        <w:rPr>
                          <w:rFonts w:ascii="Cambria Math" w:hAnsi="Cambria Math" w:cs="Times New Roman"/>
                        </w:rPr>
                        <m:t>j</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b</m:t>
                          </m:r>
                        </m:sub>
                      </m:sSub>
                    </m:e>
                  </m:d>
                </m:e>
              </m:d>
            </m:num>
            <m:den>
              <m:r>
                <w:rPr>
                  <w:rFonts w:ascii="Cambria Math" w:hAnsi="Cambria Math" w:cs="Times New Roman"/>
                </w:rPr>
                <m:t>0.009</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5×251.33</m:t>
              </m:r>
              <m:rad>
                <m:radPr>
                  <m:degHide m:val="1"/>
                  <m:ctrlPr>
                    <w:rPr>
                      <w:rFonts w:ascii="Cambria Math" w:hAnsi="Cambria Math" w:cs="Times New Roman"/>
                      <w:i/>
                    </w:rPr>
                  </m:ctrlPr>
                </m:radPr>
                <m:deg/>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(0.0</m:t>
                      </m:r>
                      <m:r>
                        <w:rPr>
                          <w:rFonts w:ascii="Cambria Math" w:hAnsi="Cambria Math" w:cs="Times New Roman"/>
                        </w:rPr>
                        <m:t>02</m:t>
                      </m:r>
                      <m:r>
                        <w:rPr>
                          <w:rFonts w:ascii="Cambria Math" w:hAnsi="Cambria Math" w:cs="Times New Roman"/>
                        </w:rPr>
                        <m:t>×251.33)</m:t>
                      </m:r>
                    </m:e>
                    <m:sup>
                      <m:r>
                        <w:rPr>
                          <w:rFonts w:ascii="Cambria Math" w:hAnsi="Cambria Math" w:cs="Times New Roman"/>
                        </w:rPr>
                        <m:t>2</m:t>
                      </m:r>
                    </m:sup>
                  </m:sSup>
                </m:e>
              </m:rad>
            </m:num>
            <m:den>
              <m:r>
                <w:rPr>
                  <w:rFonts w:ascii="Cambria Math" w:hAnsi="Cambria Math" w:cs="Times New Roman"/>
                </w:rPr>
                <m:t>0.009</m:t>
              </m:r>
            </m:den>
          </m:f>
          <m:r>
            <w:rPr>
              <w:rFonts w:ascii="Cambria Math" w:hAnsi="Cambria Math" w:cs="Times New Roman"/>
            </w:rPr>
            <m:t>=</m:t>
          </m:r>
          <m:r>
            <w:rPr>
              <w:rFonts w:ascii="Cambria Math" w:hAnsi="Cambria Math" w:cs="Times New Roman"/>
            </w:rPr>
            <m:t>1.56</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m:oMathPara>
    </w:p>
    <w:p w14:paraId="1406A7B5" w14:textId="7E3472A6" w:rsidR="00437EF1" w:rsidRPr="0026604B" w:rsidRDefault="00CE6063" w:rsidP="00437EF1">
      <w:pPr>
        <w:rPr>
          <w:rFonts w:ascii="Times New Roman" w:hAnsi="Times New Roman" w:cs="Times New Roman"/>
        </w:rPr>
      </w:pPr>
      <w:r w:rsidRPr="0026604B">
        <w:rPr>
          <w:rFonts w:ascii="Times New Roman" w:hAnsi="Times New Roman" w:cs="Times New Roman"/>
        </w:rPr>
        <w:t>此时内回路的阻尼比为</w:t>
      </w:r>
      <m:oMath>
        <m:r>
          <w:rPr>
            <w:rFonts w:ascii="Cambria Math" w:hAnsi="Cambria Math" w:cs="Times New Roman"/>
          </w:rPr>
          <m:t>ξ=</m:t>
        </m:r>
        <m:f>
          <m:fPr>
            <m:type m:val="skw"/>
            <m:ctrlPr>
              <w:rPr>
                <w:rFonts w:ascii="Cambria Math" w:hAnsi="Cambria Math" w:cs="Times New Roman"/>
                <w:i/>
              </w:rPr>
            </m:ctrlPr>
          </m:fPr>
          <m:num>
            <m:r>
              <w:rPr>
                <w:rFonts w:ascii="Cambria Math" w:hAnsi="Cambria Math" w:cs="Times New Roman"/>
              </w:rPr>
              <m:t>5</m:t>
            </m:r>
            <m:r>
              <w:rPr>
                <w:rFonts w:ascii="Cambria Math" w:hAnsi="Cambria Math" w:cs="Times New Roman"/>
              </w:rPr>
              <m:t>00</m:t>
            </m:r>
          </m:num>
          <m:den>
            <m:r>
              <w:rPr>
                <w:rFonts w:ascii="Cambria Math" w:hAnsi="Cambria Math" w:cs="Times New Roman"/>
              </w:rPr>
              <m:t>2</m:t>
            </m:r>
            <m:rad>
              <m:radPr>
                <m:degHide m:val="1"/>
                <m:ctrlPr>
                  <w:rPr>
                    <w:rFonts w:ascii="Cambria Math" w:hAnsi="Cambria Math" w:cs="Times New Roman"/>
                    <w:i/>
                  </w:rPr>
                </m:ctrlPr>
              </m:radPr>
              <m:deg/>
              <m:e>
                <m:r>
                  <w:rPr>
                    <w:rFonts w:ascii="Cambria Math" w:hAnsi="Cambria Math" w:cs="Times New Roman"/>
                  </w:rPr>
                  <m:t>4.5</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e>
            </m:rad>
          </m:den>
        </m:f>
        <m:r>
          <w:rPr>
            <w:rFonts w:ascii="Cambria Math" w:hAnsi="Cambria Math" w:cs="Times New Roman"/>
          </w:rPr>
          <m:t>=0.</m:t>
        </m:r>
        <m:r>
          <w:rPr>
            <w:rFonts w:ascii="Cambria Math" w:hAnsi="Cambria Math" w:cs="Times New Roman"/>
          </w:rPr>
          <m:t>597</m:t>
        </m:r>
      </m:oMath>
      <w:r w:rsidRPr="0026604B">
        <w:rPr>
          <w:rFonts w:ascii="Times New Roman" w:hAnsi="Times New Roman" w:cs="Times New Roman"/>
        </w:rPr>
        <w:t>比较合适，这一组反馈矫正参数就比较合理。</w:t>
      </w:r>
      <w:r w:rsidR="00437EF1" w:rsidRPr="0026604B">
        <w:rPr>
          <w:rFonts w:ascii="Times New Roman" w:hAnsi="Times New Roman" w:cs="Times New Roman"/>
        </w:rPr>
        <w:t>选定</w:t>
      </w:r>
      <w:r w:rsidR="00437EF1" w:rsidRPr="0026604B">
        <w:rPr>
          <w:rFonts w:ascii="Times New Roman" w:hAnsi="Times New Roman" w:cs="Times New Roman"/>
          <w:iCs/>
        </w:rPr>
        <w:t>K</w:t>
      </w:r>
      <w:r w:rsidR="00437EF1" w:rsidRPr="0026604B">
        <w:rPr>
          <w:rFonts w:ascii="Times New Roman" w:hAnsi="Times New Roman" w:cs="Times New Roman"/>
          <w:iCs/>
          <w:vertAlign w:val="subscript"/>
        </w:rPr>
        <w:t>1</w:t>
      </w:r>
      <w:r w:rsidR="00437EF1" w:rsidRPr="0026604B">
        <w:rPr>
          <w:rFonts w:ascii="Times New Roman" w:hAnsi="Times New Roman" w:cs="Times New Roman"/>
        </w:rPr>
        <w:t xml:space="preserve">=100, </w:t>
      </w:r>
      <w:r w:rsidR="00437EF1" w:rsidRPr="0026604B">
        <w:rPr>
          <w:rFonts w:ascii="Times New Roman" w:hAnsi="Times New Roman" w:cs="Times New Roman"/>
          <w:iCs/>
        </w:rPr>
        <w:t>K</w:t>
      </w:r>
      <w:r w:rsidR="00437EF1" w:rsidRPr="0026604B">
        <w:rPr>
          <w:rFonts w:ascii="Times New Roman" w:hAnsi="Times New Roman" w:cs="Times New Roman"/>
          <w:iCs/>
          <w:vertAlign w:val="subscript"/>
        </w:rPr>
        <w:t>2</w:t>
      </w:r>
      <w:r w:rsidR="00437EF1" w:rsidRPr="0026604B">
        <w:rPr>
          <w:rFonts w:ascii="Times New Roman" w:hAnsi="Times New Roman" w:cs="Times New Roman"/>
        </w:rPr>
        <w:t>=1800</w:t>
      </w:r>
      <w:r w:rsidR="00437EF1" w:rsidRPr="0026604B">
        <w:rPr>
          <w:rFonts w:ascii="Times New Roman" w:hAnsi="Times New Roman" w:cs="Times New Roman"/>
        </w:rPr>
        <w:t>既可以满足深度负反馈条件，内回路整体的可以被认为是放大倍数</w:t>
      </w:r>
      <w:r w:rsidR="00437EF1" w:rsidRPr="0026604B">
        <w:rPr>
          <w:rFonts w:ascii="Times New Roman" w:hAnsi="Times New Roman" w:cs="Times New Roman"/>
        </w:rPr>
        <w:t>1/100</w:t>
      </w:r>
      <w:r w:rsidR="00895E3D" w:rsidRPr="0026604B">
        <w:rPr>
          <w:rFonts w:ascii="Times New Roman" w:hAnsi="Times New Roman" w:cs="Times New Roman"/>
        </w:rPr>
        <w:t>，</w:t>
      </w:r>
      <w:r w:rsidR="00437EF1" w:rsidRPr="0026604B">
        <w:rPr>
          <w:rFonts w:ascii="Times New Roman" w:hAnsi="Times New Roman" w:cs="Times New Roman"/>
        </w:rPr>
        <w:t>无相位滞后的比例环节。</w:t>
      </w:r>
    </w:p>
    <w:p w14:paraId="67F23FD7" w14:textId="537C216A" w:rsidR="00673FFB" w:rsidRPr="0026604B" w:rsidRDefault="00673FFB" w:rsidP="00673FFB">
      <w:pPr>
        <w:ind w:firstLine="420"/>
        <w:rPr>
          <w:rFonts w:ascii="Times New Roman" w:hAnsi="Times New Roman" w:cs="Times New Roman"/>
        </w:rPr>
      </w:pPr>
      <w:r w:rsidRPr="0026604B">
        <w:rPr>
          <w:rFonts w:ascii="Times New Roman" w:hAnsi="Times New Roman" w:cs="Times New Roman"/>
        </w:rPr>
        <w:t>接下来是</w:t>
      </w:r>
      <w:r w:rsidRPr="0026604B">
        <w:rPr>
          <w:rFonts w:ascii="Times New Roman" w:hAnsi="Times New Roman" w:cs="Times New Roman"/>
        </w:rPr>
        <w:t>按照设计任务清单选定期望频率特性</w:t>
      </w:r>
      <w:r w:rsidR="003108C4" w:rsidRPr="0026604B">
        <w:rPr>
          <w:rFonts w:ascii="Times New Roman" w:hAnsi="Times New Roman" w:cs="Times New Roman"/>
        </w:rPr>
        <w:t>，这里设定其</w:t>
      </w:r>
      <w:r w:rsidRPr="0026604B">
        <w:rPr>
          <w:rFonts w:ascii="Times New Roman" w:hAnsi="Times New Roman" w:cs="Times New Roman"/>
        </w:rPr>
        <w:t>剪切频率为</w:t>
      </w:r>
      <w:r w:rsidRPr="0026604B">
        <w:rPr>
          <w:rFonts w:ascii="Times New Roman" w:hAnsi="Times New Roman" w:cs="Times New Roman"/>
        </w:rPr>
        <w:t>9Hz</w:t>
      </w:r>
      <w:r w:rsidRPr="0026604B">
        <w:rPr>
          <w:rFonts w:ascii="Times New Roman" w:hAnsi="Times New Roman" w:cs="Times New Roman"/>
        </w:rPr>
        <w:t>，</w:t>
      </w:r>
      <w:proofErr w:type="gramStart"/>
      <w:r w:rsidRPr="0026604B">
        <w:rPr>
          <w:rFonts w:ascii="Times New Roman" w:hAnsi="Times New Roman" w:cs="Times New Roman"/>
        </w:rPr>
        <w:t>相角裕度为</w:t>
      </w:r>
      <w:proofErr w:type="gramEnd"/>
      <w:r w:rsidRPr="0026604B">
        <w:rPr>
          <w:rFonts w:ascii="Times New Roman" w:hAnsi="Times New Roman" w:cs="Times New Roman"/>
        </w:rPr>
        <w:t>52°</w:t>
      </w:r>
      <w:r w:rsidRPr="0026604B">
        <w:rPr>
          <w:rFonts w:ascii="Times New Roman" w:hAnsi="Times New Roman" w:cs="Times New Roman"/>
        </w:rPr>
        <w:t>。按照原被控对象的传递函数结构确定期望系统应当选定为</w:t>
      </w:r>
      <w:r w:rsidRPr="0026604B">
        <w:rPr>
          <w:rFonts w:ascii="Times New Roman" w:hAnsi="Times New Roman" w:cs="Times New Roman"/>
        </w:rPr>
        <w:t>Ⅰ</w:t>
      </w:r>
      <w:r w:rsidRPr="0026604B">
        <w:rPr>
          <w:rFonts w:ascii="Times New Roman" w:hAnsi="Times New Roman" w:cs="Times New Roman"/>
        </w:rPr>
        <w:t>型二阶系统与串联校正网络的串联，即期望开环传递函数选定为：</w:t>
      </w:r>
    </w:p>
    <w:p w14:paraId="538819CF" w14:textId="77777777" w:rsidR="00673FFB" w:rsidRPr="0026604B" w:rsidRDefault="00673FFB" w:rsidP="00673FFB">
      <w:pPr>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m:t>
              </m:r>
            </m:num>
            <m:den>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s+1)</m:t>
              </m:r>
            </m:den>
          </m:f>
        </m:oMath>
      </m:oMathPara>
    </w:p>
    <w:p w14:paraId="2752F9F6" w14:textId="77777777" w:rsidR="00673FFB" w:rsidRPr="0026604B" w:rsidRDefault="00673FFB" w:rsidP="00673FFB">
      <w:pPr>
        <w:rPr>
          <w:rFonts w:ascii="Times New Roman" w:hAnsi="Times New Roman" w:cs="Times New Roman"/>
        </w:rPr>
      </w:pPr>
      <w:r w:rsidRPr="0026604B">
        <w:rPr>
          <w:rFonts w:ascii="Times New Roman" w:hAnsi="Times New Roman" w:cs="Times New Roman"/>
        </w:rPr>
        <w:t>按照上述任务要求可以写出方程组：</w:t>
      </w:r>
    </w:p>
    <w:p w14:paraId="354C0B17" w14:textId="77777777" w:rsidR="00673FFB" w:rsidRPr="0026604B" w:rsidRDefault="00673FFB" w:rsidP="00673FFB">
      <w:pPr>
        <w:jc w:val="center"/>
        <w:rPr>
          <w:rFonts w:ascii="Times New Roman"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e>
                  </m:d>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K</m:t>
                          </m:r>
                        </m:num>
                        <m:den>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d>
                            <m:dPr>
                              <m:ctrlPr>
                                <w:rPr>
                                  <w:rFonts w:ascii="Cambria Math" w:hAnsi="Cambria Math" w:cs="Times New Roman"/>
                                  <w:i/>
                                </w:rPr>
                              </m:ctrlPr>
                            </m:dPr>
                            <m:e>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+1</m:t>
                              </m:r>
                            </m:e>
                          </m:d>
                        </m:den>
                      </m:f>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m:t>
                      </m:r>
                    </m:num>
                    <m:den>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ad>
                        <m:radPr>
                          <m:degHide m:val="1"/>
                          <m:ctrlPr>
                            <w:rPr>
                              <w:rFonts w:ascii="Cambria Math" w:hAnsi="Cambria Math" w:cs="Times New Roman"/>
                              <w:i/>
                            </w:rPr>
                          </m:ctrlPr>
                        </m:radPr>
                        <m:deg/>
                        <m:e>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1</m:t>
                              </m:r>
                            </m:sub>
                            <m:sup>
                              <m:r>
                                <w:rPr>
                                  <w:rFonts w:ascii="Cambria Math" w:hAnsi="Cambria Math" w:cs="Times New Roman"/>
                                </w:rPr>
                                <m:t>2</m:t>
                              </m:r>
                            </m:sup>
                          </m:sSubSup>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c</m:t>
                              </m:r>
                            </m:sub>
                            <m:sup>
                              <m:r>
                                <w:rPr>
                                  <w:rFonts w:ascii="Cambria Math" w:hAnsi="Cambria Math" w:cs="Times New Roman"/>
                                </w:rPr>
                                <m:t>2</m:t>
                              </m:r>
                            </m:sup>
                          </m:sSubSup>
                        </m:e>
                      </m:rad>
                    </m:den>
                  </m:f>
                  <m:r>
                    <w:rPr>
                      <w:rFonts w:ascii="Cambria Math" w:hAnsi="Cambria Math" w:cs="Times New Roman"/>
                    </w:rPr>
                    <m:t>=1</m:t>
                  </m:r>
                </m:e>
                <m:e>
                  <m:r>
                    <w:rPr>
                      <w:rFonts w:ascii="Cambria Math" w:hAnsi="Cambria Math" w:cs="Times New Roman"/>
                    </w:rPr>
                    <m:t>180°+∠</m:t>
                  </m:r>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e>
                  </m:d>
                  <m:r>
                    <w:rPr>
                      <w:rFonts w:ascii="Cambria Math" w:hAnsi="Cambria Math" w:cs="Times New Roman"/>
                    </w:rPr>
                    <m:t>=180°-90°-</m:t>
                  </m:r>
                  <m:r>
                    <m:rPr>
                      <m:sty m:val="p"/>
                    </m:rPr>
                    <w:rPr>
                      <w:rFonts w:ascii="Cambria Math" w:hAnsi="Cambria Math" w:cs="Times New Roman"/>
                    </w:rPr>
                    <m:t>arctan</m:t>
                  </m:r>
                  <m:sSub>
                    <m:sSubPr>
                      <m:ctrlPr>
                        <w:rPr>
                          <w:rFonts w:ascii="Cambria Math" w:eastAsia="宋体" w:hAnsi="Cambria Math" w:cs="Times New Roman"/>
                          <w:i/>
                          <w:szCs w:val="24"/>
                        </w:rPr>
                      </m:ctrlPr>
                    </m:sSubPr>
                    <m:e>
                      <m:r>
                        <w:rPr>
                          <w:rFonts w:ascii="Cambria Math" w:hAnsi="Cambria Math" w:cs="Times New Roman"/>
                        </w:rPr>
                        <m:t>T</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=52°</m:t>
                  </m:r>
                </m:e>
              </m:eqArr>
            </m:e>
          </m:d>
        </m:oMath>
      </m:oMathPara>
    </w:p>
    <w:p w14:paraId="41523817" w14:textId="77777777" w:rsidR="00673FFB" w:rsidRPr="0026604B" w:rsidRDefault="00673FFB" w:rsidP="00673FFB">
      <w:pPr>
        <w:rPr>
          <w:rFonts w:ascii="Times New Roman" w:hAnsi="Times New Roman" w:cs="Times New Roman"/>
        </w:rPr>
      </w:pPr>
      <w:r w:rsidRPr="0026604B">
        <w:rPr>
          <w:rFonts w:ascii="Times New Roman" w:hAnsi="Times New Roman" w:cs="Times New Roman"/>
        </w:rPr>
        <w:t>带入</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=9</m:t>
        </m:r>
        <m:r>
          <m:rPr>
            <m:sty m:val="p"/>
          </m:rPr>
          <w:rPr>
            <w:rFonts w:ascii="Cambria Math" w:hAnsi="Cambria Math" w:cs="Times New Roman"/>
          </w:rPr>
          <m:t>Hz=56.54rad/s</m:t>
        </m:r>
      </m:oMath>
      <w:r w:rsidRPr="0026604B">
        <w:rPr>
          <w:rFonts w:ascii="Times New Roman" w:hAnsi="Times New Roman" w:cs="Times New Roman"/>
          <w:iCs/>
        </w:rPr>
        <w:t>可以解出：</w:t>
      </w:r>
    </w:p>
    <w:p w14:paraId="0A3E8FD1" w14:textId="77777777" w:rsidR="00673FFB" w:rsidRPr="0026604B" w:rsidRDefault="00673FFB" w:rsidP="00673FFB">
      <w:pPr>
        <w:jc w:val="center"/>
        <w:rPr>
          <w:rFonts w:ascii="Times New Roman"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eastAsia="宋体" w:hAnsi="Cambria Math" w:cs="Times New Roman"/>
                          <w:i/>
                          <w:szCs w:val="24"/>
                        </w:rPr>
                      </m:ctrlPr>
                    </m:sSubPr>
                    <m:e>
                      <m:r>
                        <w:rPr>
                          <w:rFonts w:ascii="Cambria Math" w:hAnsi="Cambria Math" w:cs="Times New Roman"/>
                        </w:rPr>
                        <m:t>T</m:t>
                      </m:r>
                    </m:e>
                    <m:sub>
                      <m:r>
                        <w:rPr>
                          <w:rFonts w:ascii="Cambria Math" w:hAnsi="Cambria Math" w:cs="Times New Roman"/>
                        </w:rPr>
                        <m:t>1</m:t>
                      </m:r>
                    </m:sub>
                  </m:sSub>
                  <m:r>
                    <w:rPr>
                      <w:rFonts w:ascii="Cambria Math" w:eastAsia="宋体" w:hAnsi="Cambria Math" w:cs="Times New Roman"/>
                      <w:szCs w:val="24"/>
                    </w:rPr>
                    <m:t>=0.0138</m:t>
                  </m:r>
                  <m:r>
                    <m:rPr>
                      <m:sty m:val="p"/>
                    </m:rPr>
                    <w:rPr>
                      <w:rFonts w:ascii="Cambria Math" w:eastAsia="宋体" w:hAnsi="Cambria Math" w:cs="Times New Roman"/>
                      <w:szCs w:val="24"/>
                    </w:rPr>
                    <m:t>s</m:t>
                  </m:r>
                </m:e>
                <m:e>
                  <m:r>
                    <w:rPr>
                      <w:rFonts w:ascii="Cambria Math" w:hAnsi="Cambria Math" w:cs="Times New Roman"/>
                    </w:rPr>
                    <m:t xml:space="preserve">  K=71.714</m:t>
                  </m:r>
                  <m:sSup>
                    <m:sSupPr>
                      <m:ctrlPr>
                        <w:rPr>
                          <w:rFonts w:ascii="Cambria Math" w:hAnsi="Cambria Math" w:cs="Times New Roman"/>
                          <w:i/>
                        </w:rPr>
                      </m:ctrlPr>
                    </m:sSupPr>
                    <m:e>
                      <m:r>
                        <m:rPr>
                          <m:sty m:val="p"/>
                        </m:rPr>
                        <w:rPr>
                          <w:rFonts w:ascii="Cambria Math" w:hAnsi="Cambria Math" w:cs="Times New Roman"/>
                        </w:rPr>
                        <m:t>s</m:t>
                      </m:r>
                    </m:e>
                    <m:sup>
                      <m:r>
                        <w:rPr>
                          <w:rFonts w:ascii="Cambria Math" w:hAnsi="Cambria Math" w:cs="Times New Roman"/>
                        </w:rPr>
                        <m:t>-1</m:t>
                      </m:r>
                    </m:sup>
                  </m:sSup>
                </m:e>
              </m:eqArr>
            </m:e>
          </m:d>
        </m:oMath>
      </m:oMathPara>
    </w:p>
    <w:p w14:paraId="1D200704" w14:textId="77777777" w:rsidR="00673FFB" w:rsidRPr="0026604B" w:rsidRDefault="00673FFB" w:rsidP="00673FFB">
      <w:pPr>
        <w:rPr>
          <w:rFonts w:ascii="Times New Roman" w:hAnsi="Times New Roman" w:cs="Times New Roman"/>
        </w:rPr>
      </w:pPr>
      <w:r w:rsidRPr="0026604B">
        <w:rPr>
          <w:rFonts w:ascii="Times New Roman" w:hAnsi="Times New Roman" w:cs="Times New Roman"/>
        </w:rPr>
        <w:t>即期望开环传递函数为：</w:t>
      </w:r>
    </w:p>
    <w:p w14:paraId="70B9DFDE" w14:textId="77777777" w:rsidR="00673FFB" w:rsidRPr="0026604B" w:rsidRDefault="00673FFB" w:rsidP="00673FFB">
      <w:pPr>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71.714</m:t>
              </m:r>
            </m:num>
            <m:den>
              <m:r>
                <w:rPr>
                  <w:rFonts w:ascii="Cambria Math" w:hAnsi="Cambria Math" w:cs="Times New Roman"/>
                </w:rPr>
                <m:t>s(</m:t>
              </m:r>
              <m:r>
                <w:rPr>
                  <w:rFonts w:ascii="Cambria Math" w:eastAsia="宋体" w:hAnsi="Cambria Math" w:cs="Times New Roman"/>
                  <w:szCs w:val="24"/>
                </w:rPr>
                <m:t>0.0138</m:t>
              </m:r>
              <m:r>
                <w:rPr>
                  <w:rFonts w:ascii="Cambria Math" w:hAnsi="Cambria Math" w:cs="Times New Roman"/>
                </w:rPr>
                <m:t>s+1)</m:t>
              </m:r>
            </m:den>
          </m:f>
        </m:oMath>
      </m:oMathPara>
    </w:p>
    <w:p w14:paraId="25CE496D" w14:textId="77777777" w:rsidR="00673FFB" w:rsidRPr="0026604B" w:rsidRDefault="00673FFB" w:rsidP="00673FFB">
      <w:pPr>
        <w:rPr>
          <w:rFonts w:ascii="Times New Roman" w:hAnsi="Times New Roman" w:cs="Times New Roman"/>
        </w:rPr>
      </w:pPr>
      <w:r w:rsidRPr="0026604B">
        <w:rPr>
          <w:rFonts w:ascii="Times New Roman" w:hAnsi="Times New Roman" w:cs="Times New Roman"/>
        </w:rPr>
        <w:t>该期望特性由一个微分环节和一个一阶惯性环节组成，一阶惯性环节的转折频率为：</w:t>
      </w:r>
    </w:p>
    <w:p w14:paraId="75E3A526" w14:textId="77777777" w:rsidR="00673FFB" w:rsidRPr="0026604B" w:rsidRDefault="00673FFB" w:rsidP="00673FFB">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0.0138</m:t>
              </m:r>
              <m:r>
                <m:rPr>
                  <m:sty m:val="p"/>
                </m:rPr>
                <w:rPr>
                  <w:rFonts w:ascii="Cambria Math" w:hAnsi="Cambria Math" w:cs="Times New Roman"/>
                </w:rPr>
                <m:t>s</m:t>
              </m:r>
            </m:den>
          </m:f>
          <m:r>
            <w:rPr>
              <w:rFonts w:ascii="Cambria Math" w:hAnsi="Cambria Math" w:cs="Times New Roman"/>
            </w:rPr>
            <m:t>=72.464</m:t>
          </m:r>
          <m:f>
            <m:fPr>
              <m:type m:val="lin"/>
              <m:ctrlPr>
                <w:rPr>
                  <w:rFonts w:ascii="Cambria Math" w:hAnsi="Cambria Math" w:cs="Times New Roman"/>
                  <w:iCs/>
                </w:rPr>
              </m:ctrlPr>
            </m:fPr>
            <m:num>
              <m:r>
                <m:rPr>
                  <m:sty m:val="p"/>
                </m:rPr>
                <w:rPr>
                  <w:rFonts w:ascii="Cambria Math" w:hAnsi="Cambria Math" w:cs="Times New Roman"/>
                </w:rPr>
                <m:t>rad</m:t>
              </m:r>
            </m:num>
            <m:den>
              <m:r>
                <m:rPr>
                  <m:sty m:val="p"/>
                </m:rPr>
                <w:rPr>
                  <w:rFonts w:ascii="Cambria Math" w:hAnsi="Cambria Math" w:cs="Times New Roman"/>
                </w:rPr>
                <m:t>s</m:t>
              </m:r>
            </m:den>
          </m:f>
          <m:r>
            <m:rPr>
              <m:sty m:val="p"/>
            </m:rPr>
            <w:rPr>
              <w:rFonts w:ascii="Cambria Math" w:hAnsi="Cambria Math" w:cs="Times New Roman"/>
            </w:rPr>
            <m:t>=11.53Hz</m:t>
          </m:r>
        </m:oMath>
      </m:oMathPara>
    </w:p>
    <w:p w14:paraId="394398BE" w14:textId="28E4496D" w:rsidR="00673FFB" w:rsidRPr="0026604B" w:rsidRDefault="00673FFB" w:rsidP="00673FFB">
      <w:pPr>
        <w:rPr>
          <w:rFonts w:ascii="Times New Roman" w:hAnsi="Times New Roman" w:cs="Times New Roman"/>
          <w:iCs/>
        </w:rPr>
      </w:pPr>
      <w:r w:rsidRPr="0026604B">
        <w:rPr>
          <w:rFonts w:ascii="Times New Roman" w:hAnsi="Times New Roman" w:cs="Times New Roman"/>
          <w:iCs/>
        </w:rPr>
        <w:t>上述计算说明该被控对象的</w:t>
      </w:r>
      <w:r w:rsidRPr="0026604B">
        <w:rPr>
          <w:rFonts w:ascii="Times New Roman" w:hAnsi="Times New Roman" w:cs="Times New Roman"/>
          <w:iCs/>
        </w:rPr>
        <w:t>Bode</w:t>
      </w:r>
      <w:r w:rsidRPr="0026604B">
        <w:rPr>
          <w:rFonts w:ascii="Times New Roman" w:hAnsi="Times New Roman" w:cs="Times New Roman"/>
          <w:iCs/>
        </w:rPr>
        <w:t>图在</w:t>
      </w:r>
      <w:r w:rsidRPr="0026604B">
        <w:rPr>
          <w:rFonts w:ascii="Times New Roman" w:hAnsi="Times New Roman" w:cs="Times New Roman"/>
          <w:iCs/>
        </w:rPr>
        <w:t>11.53Hz</w:t>
      </w:r>
      <w:r w:rsidRPr="0026604B">
        <w:rPr>
          <w:rFonts w:ascii="Times New Roman" w:hAnsi="Times New Roman" w:cs="Times New Roman"/>
          <w:iCs/>
        </w:rPr>
        <w:t>前以</w:t>
      </w:r>
      <w:r w:rsidRPr="0026604B">
        <w:rPr>
          <w:rFonts w:ascii="Times New Roman" w:hAnsi="Times New Roman" w:cs="Times New Roman"/>
          <w:iCs/>
        </w:rPr>
        <w:t>-20dB/dec</w:t>
      </w:r>
      <w:r w:rsidRPr="0026604B">
        <w:rPr>
          <w:rFonts w:ascii="Times New Roman" w:hAnsi="Times New Roman" w:cs="Times New Roman"/>
          <w:iCs/>
        </w:rPr>
        <w:t>斜率衰减，在</w:t>
      </w:r>
      <w:r w:rsidRPr="0026604B">
        <w:rPr>
          <w:rFonts w:ascii="Times New Roman" w:hAnsi="Times New Roman" w:cs="Times New Roman"/>
          <w:iCs/>
        </w:rPr>
        <w:t>11.53Hz</w:t>
      </w:r>
      <w:r w:rsidRPr="0026604B">
        <w:rPr>
          <w:rFonts w:ascii="Times New Roman" w:hAnsi="Times New Roman" w:cs="Times New Roman"/>
          <w:iCs/>
        </w:rPr>
        <w:t>后以</w:t>
      </w:r>
      <w:r w:rsidRPr="0026604B">
        <w:rPr>
          <w:rFonts w:ascii="Times New Roman" w:hAnsi="Times New Roman" w:cs="Times New Roman"/>
          <w:iCs/>
        </w:rPr>
        <w:t>-40dB/dec</w:t>
      </w:r>
      <w:r w:rsidRPr="0026604B">
        <w:rPr>
          <w:rFonts w:ascii="Times New Roman" w:hAnsi="Times New Roman" w:cs="Times New Roman"/>
          <w:iCs/>
        </w:rPr>
        <w:t>斜率衰减；同时在</w:t>
      </w:r>
      <w:r w:rsidRPr="0026604B">
        <w:rPr>
          <w:rFonts w:ascii="Times New Roman" w:hAnsi="Times New Roman" w:cs="Times New Roman"/>
          <w:iCs/>
        </w:rPr>
        <w:t>9Hz</w:t>
      </w:r>
      <w:r w:rsidRPr="0026604B">
        <w:rPr>
          <w:rFonts w:ascii="Times New Roman" w:hAnsi="Times New Roman" w:cs="Times New Roman"/>
          <w:iCs/>
        </w:rPr>
        <w:t>位置通过</w:t>
      </w:r>
      <w:r w:rsidRPr="0026604B">
        <w:rPr>
          <w:rFonts w:ascii="Times New Roman" w:hAnsi="Times New Roman" w:cs="Times New Roman"/>
          <w:iCs/>
        </w:rPr>
        <w:t>0dB</w:t>
      </w:r>
      <w:r w:rsidRPr="0026604B">
        <w:rPr>
          <w:rFonts w:ascii="Times New Roman" w:hAnsi="Times New Roman" w:cs="Times New Roman"/>
          <w:iCs/>
        </w:rPr>
        <w:t>线</w:t>
      </w:r>
      <w:r w:rsidR="00895E3D" w:rsidRPr="0026604B">
        <w:rPr>
          <w:rFonts w:ascii="Times New Roman" w:hAnsi="Times New Roman" w:cs="Times New Roman"/>
          <w:iCs/>
        </w:rPr>
        <w:t>。</w:t>
      </w:r>
    </w:p>
    <w:p w14:paraId="71478743" w14:textId="72ACA8BA" w:rsidR="00673FFB" w:rsidRPr="0026604B" w:rsidRDefault="00673FFB" w:rsidP="00673FFB">
      <w:pPr>
        <w:ind w:firstLine="420"/>
        <w:rPr>
          <w:rFonts w:ascii="Times New Roman" w:hAnsi="Times New Roman" w:cs="Times New Roman"/>
        </w:rPr>
      </w:pPr>
      <w:r w:rsidRPr="0026604B">
        <w:rPr>
          <w:rFonts w:ascii="Times New Roman" w:hAnsi="Times New Roman" w:cs="Times New Roman"/>
          <w:iCs/>
        </w:rPr>
        <w:t>根据上述信息可以绘制出</w:t>
      </w:r>
      <w:r w:rsidRPr="0026604B">
        <w:rPr>
          <w:rFonts w:ascii="Times New Roman" w:hAnsi="Times New Roman" w:cs="Times New Roman"/>
        </w:rPr>
        <w:t>期望开环特性的对数幅频特性曲线如图</w:t>
      </w:r>
      <w:r w:rsidRPr="0026604B">
        <w:rPr>
          <w:rFonts w:ascii="Times New Roman" w:hAnsi="Times New Roman" w:cs="Times New Roman"/>
        </w:rPr>
        <w:t>3</w:t>
      </w:r>
      <w:r w:rsidRPr="0026604B">
        <w:rPr>
          <w:rFonts w:ascii="Times New Roman" w:hAnsi="Times New Roman" w:cs="Times New Roman"/>
        </w:rPr>
        <w:t>-</w:t>
      </w:r>
      <w:r w:rsidRPr="0026604B">
        <w:rPr>
          <w:rFonts w:ascii="Times New Roman" w:hAnsi="Times New Roman" w:cs="Times New Roman"/>
        </w:rPr>
        <w:t>2</w:t>
      </w:r>
      <w:r w:rsidRPr="0026604B">
        <w:rPr>
          <w:rFonts w:ascii="Times New Roman" w:hAnsi="Times New Roman" w:cs="Times New Roman"/>
        </w:rPr>
        <w:t>所示：</w:t>
      </w:r>
    </w:p>
    <w:p w14:paraId="601D182A" w14:textId="77777777" w:rsidR="00673FFB" w:rsidRPr="0026604B" w:rsidRDefault="00673FFB" w:rsidP="00673FFB">
      <w:pPr>
        <w:keepNext/>
        <w:rPr>
          <w:rFonts w:ascii="Times New Roman" w:hAnsi="Times New Roman" w:cs="Times New Roman"/>
        </w:rPr>
      </w:pPr>
      <w:r w:rsidRPr="0026604B">
        <w:rPr>
          <w:rFonts w:ascii="Times New Roman" w:hAnsi="Times New Roman" w:cs="Times New Roman"/>
        </w:rPr>
        <w:object w:dxaOrig="7517" w:dyaOrig="4874" w14:anchorId="28C35074">
          <v:shape id="_x0000_i1047" type="#_x0000_t75" style="width:416.3pt;height:283.4pt" o:ole="">
            <v:imagedata r:id="rId10" o:title=""/>
          </v:shape>
          <o:OLEObject Type="Embed" ProgID="PBrush" ShapeID="_x0000_i1047" DrawAspect="Content" ObjectID="_1748396600" r:id="rId12"/>
        </w:object>
      </w:r>
    </w:p>
    <w:p w14:paraId="07492172" w14:textId="55697CF8" w:rsidR="00673FFB" w:rsidRPr="0026604B" w:rsidRDefault="00673FFB" w:rsidP="00673FFB">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w:t>
      </w:r>
      <w:r w:rsidR="0050798B" w:rsidRPr="0026604B">
        <w:rPr>
          <w:rFonts w:ascii="Times New Roman" w:hAnsi="Times New Roman" w:cs="Times New Roman"/>
          <w:i w:val="0"/>
          <w:iCs w:val="0"/>
          <w:color w:val="auto"/>
        </w:rPr>
        <w:t>1</w:t>
      </w:r>
      <w:r w:rsidRPr="0026604B">
        <w:rPr>
          <w:rFonts w:ascii="Times New Roman" w:hAnsi="Times New Roman" w:cs="Times New Roman"/>
          <w:i w:val="0"/>
          <w:iCs w:val="0"/>
          <w:color w:val="auto"/>
        </w:rPr>
        <w:t>-2</w:t>
      </w:r>
      <w:r w:rsidRPr="0026604B">
        <w:rPr>
          <w:rFonts w:ascii="Times New Roman" w:hAnsi="Times New Roman" w:cs="Times New Roman"/>
          <w:i w:val="0"/>
          <w:iCs w:val="0"/>
          <w:color w:val="auto"/>
        </w:rPr>
        <w:t xml:space="preserve"> </w:t>
      </w:r>
      <w:r w:rsidRPr="0026604B">
        <w:rPr>
          <w:rFonts w:ascii="Times New Roman" w:hAnsi="Times New Roman" w:cs="Times New Roman"/>
          <w:i w:val="0"/>
          <w:iCs w:val="0"/>
          <w:color w:val="auto"/>
        </w:rPr>
        <w:t>期望开环特性的对数幅频特性曲线</w:t>
      </w:r>
    </w:p>
    <w:p w14:paraId="03532BC8" w14:textId="176B8041" w:rsidR="00673FFB" w:rsidRPr="0026604B" w:rsidRDefault="003108C4" w:rsidP="003108C4">
      <w:pPr>
        <w:ind w:firstLine="420"/>
        <w:rPr>
          <w:rFonts w:ascii="Times New Roman" w:hAnsi="Times New Roman" w:cs="Times New Roman"/>
        </w:rPr>
      </w:pPr>
      <w:r w:rsidRPr="0026604B">
        <w:rPr>
          <w:rFonts w:ascii="Times New Roman" w:hAnsi="Times New Roman" w:cs="Times New Roman"/>
        </w:rPr>
        <w:t>于是就可以继续搭建前馈网络，由于反馈校正后广义被控对象的传递函数已经简化为</w:t>
      </w:r>
      <w:r w:rsidRPr="0026604B">
        <w:rPr>
          <w:rFonts w:ascii="Times New Roman" w:hAnsi="Times New Roman" w:cs="Times New Roman"/>
        </w:rPr>
        <w:t>1/100</w:t>
      </w:r>
      <w:r w:rsidRPr="0026604B">
        <w:rPr>
          <w:rFonts w:ascii="Times New Roman" w:hAnsi="Times New Roman" w:cs="Times New Roman"/>
        </w:rPr>
        <w:t>，因此前馈通道可以直接搭建为</w:t>
      </w:r>
      <w:r w:rsidRPr="0026604B">
        <w:rPr>
          <w:rFonts w:ascii="Times New Roman" w:hAnsi="Times New Roman" w:cs="Times New Roman"/>
        </w:rPr>
        <w:t>100</w:t>
      </w:r>
      <w:r w:rsidRPr="0026604B">
        <w:rPr>
          <w:rFonts w:ascii="Times New Roman" w:hAnsi="Times New Roman" w:cs="Times New Roman"/>
        </w:rPr>
        <w:t>的比例环节，但是考虑到深度负反馈本身存在作用频段，因此在前馈通道中需要加入一个随频率增加而衰减的环节以保证前馈信号不会因为进入深度负反馈失效的频段而对系统产生负面影响。这里考虑在内回路谐振频率附近增加一个惯性环节，这里可以使用无阻尼自然震荡角频率来近似谐振频率，取</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4.5</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e>
        </m:rad>
        <m:r>
          <w:rPr>
            <w:rFonts w:ascii="Cambria Math" w:hAnsi="Cambria Math" w:cs="Times New Roman"/>
          </w:rPr>
          <m:t>=837.8</m:t>
        </m:r>
        <m:f>
          <m:fPr>
            <m:type m:val="lin"/>
            <m:ctrlPr>
              <w:rPr>
                <w:rFonts w:ascii="Cambria Math" w:hAnsi="Cambria Math" w:cs="Times New Roman"/>
                <w:iCs/>
              </w:rPr>
            </m:ctrlPr>
          </m:fPr>
          <m:num>
            <m:r>
              <m:rPr>
                <m:sty m:val="p"/>
              </m:rPr>
              <w:rPr>
                <w:rFonts w:ascii="Cambria Math" w:hAnsi="Cambria Math" w:cs="Times New Roman"/>
              </w:rPr>
              <m:t>rad</m:t>
            </m:r>
          </m:num>
          <m:den>
            <m:r>
              <m:rPr>
                <m:sty m:val="p"/>
              </m:rPr>
              <w:rPr>
                <w:rFonts w:ascii="Cambria Math" w:hAnsi="Cambria Math" w:cs="Times New Roman"/>
              </w:rPr>
              <m:t>s</m:t>
            </m:r>
          </m:den>
        </m:f>
      </m:oMath>
      <w:r w:rsidRPr="0026604B">
        <w:rPr>
          <w:rFonts w:ascii="Times New Roman" w:hAnsi="Times New Roman" w:cs="Times New Roman"/>
          <w:iCs/>
        </w:rPr>
        <w:t>，则为了抑制该频段可以选择惯性环节的转折频率为</w:t>
      </w:r>
      <w:r w:rsidRPr="0026604B">
        <w:rPr>
          <w:rFonts w:ascii="Times New Roman" w:hAnsi="Times New Roman" w:cs="Times New Roman"/>
          <w:iCs/>
        </w:rPr>
        <w:t>500rad/s</w:t>
      </w:r>
      <w:r w:rsidRPr="0026604B">
        <w:rPr>
          <w:rFonts w:ascii="Times New Roman" w:hAnsi="Times New Roman" w:cs="Times New Roman"/>
          <w:iCs/>
        </w:rPr>
        <w:t>。</w:t>
      </w:r>
      <w:r w:rsidRPr="0026604B">
        <w:rPr>
          <w:rFonts w:ascii="Times New Roman" w:hAnsi="Times New Roman" w:cs="Times New Roman"/>
        </w:rPr>
        <w:t>最终前馈通道传递函数选择为：</w:t>
      </w:r>
    </w:p>
    <w:p w14:paraId="093AE1A4" w14:textId="4B7A8126" w:rsidR="003108C4" w:rsidRPr="0026604B" w:rsidRDefault="003108C4" w:rsidP="003108C4">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100</m:t>
              </m:r>
            </m:num>
            <m:den>
              <m:r>
                <w:rPr>
                  <w:rFonts w:ascii="Cambria Math" w:hAnsi="Cambria Math" w:cs="Times New Roman"/>
                </w:rPr>
                <m:t>0.002s+1</m:t>
              </m:r>
            </m:den>
          </m:f>
        </m:oMath>
      </m:oMathPara>
    </w:p>
    <w:p w14:paraId="5636A4DE" w14:textId="25682863" w:rsidR="00EC6624" w:rsidRPr="0026604B" w:rsidRDefault="00EC6624" w:rsidP="00EC6624">
      <w:pPr>
        <w:ind w:firstLine="420"/>
        <w:rPr>
          <w:rFonts w:ascii="Times New Roman" w:hAnsi="Times New Roman" w:cs="Times New Roman"/>
          <w:szCs w:val="24"/>
        </w:rPr>
      </w:pPr>
      <w:r w:rsidRPr="0026604B">
        <w:rPr>
          <w:rFonts w:ascii="Times New Roman" w:hAnsi="Times New Roman" w:cs="Times New Roman"/>
        </w:rPr>
        <w:t>由于给定的测试信号的</w:t>
      </w:r>
      <w:r w:rsidRPr="0026604B">
        <w:rPr>
          <w:rFonts w:ascii="Times New Roman" w:hAnsi="Times New Roman" w:cs="Times New Roman"/>
          <w:szCs w:val="24"/>
        </w:rPr>
        <w:t>最大角速度</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θ</m:t>
                </m:r>
              </m:e>
            </m:acc>
          </m:e>
          <m:sub>
            <m:r>
              <w:rPr>
                <w:rFonts w:ascii="Cambria Math" w:hAnsi="Cambria Math" w:cs="Times New Roman"/>
                <w:szCs w:val="24"/>
              </w:rPr>
              <m:t>max</m:t>
            </m:r>
          </m:sub>
        </m:sSub>
        <m:r>
          <w:rPr>
            <w:rFonts w:ascii="Cambria Math" w:hAnsi="Cambria Math" w:cs="Times New Roman"/>
            <w:szCs w:val="24"/>
          </w:rPr>
          <m:t>=50°/</m:t>
        </m:r>
        <m:r>
          <m:rPr>
            <m:sty m:val="p"/>
          </m:rPr>
          <w:rPr>
            <w:rFonts w:ascii="Cambria Math" w:hAnsi="Cambria Math" w:cs="Times New Roman"/>
            <w:szCs w:val="24"/>
          </w:rPr>
          <m:t>s</m:t>
        </m:r>
      </m:oMath>
      <w:r w:rsidRPr="0026604B">
        <w:rPr>
          <w:rFonts w:ascii="Times New Roman" w:hAnsi="Times New Roman" w:cs="Times New Roman"/>
          <w:szCs w:val="24"/>
        </w:rPr>
        <w:t>；最大角加速度</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θ</m:t>
                </m:r>
              </m:e>
            </m:acc>
          </m:e>
          <m:sub>
            <m:r>
              <w:rPr>
                <w:rFonts w:ascii="Cambria Math" w:hAnsi="Cambria Math" w:cs="Times New Roman"/>
                <w:szCs w:val="24"/>
              </w:rPr>
              <m:t>max</m:t>
            </m:r>
          </m:sub>
        </m:sSub>
        <m:r>
          <w:rPr>
            <w:rFonts w:ascii="Cambria Math" w:hAnsi="Cambria Math" w:cs="Times New Roman"/>
            <w:szCs w:val="24"/>
          </w:rPr>
          <m:t>=100°/</m:t>
        </m:r>
        <m:sSup>
          <m:sSupPr>
            <m:ctrlPr>
              <w:rPr>
                <w:rFonts w:ascii="Cambria Math" w:hAnsi="Cambria Math" w:cs="Times New Roman"/>
                <w:i/>
                <w:szCs w:val="24"/>
              </w:rPr>
            </m:ctrlPr>
          </m:sSupPr>
          <m:e>
            <m:r>
              <m:rPr>
                <m:sty m:val="p"/>
              </m:rPr>
              <w:rPr>
                <w:rFonts w:ascii="Cambria Math" w:hAnsi="Cambria Math" w:cs="Times New Roman"/>
                <w:szCs w:val="24"/>
              </w:rPr>
              <m:t>s</m:t>
            </m:r>
          </m:e>
          <m:sup>
            <m:r>
              <w:rPr>
                <w:rFonts w:ascii="Cambria Math" w:hAnsi="Cambria Math" w:cs="Times New Roman"/>
                <w:szCs w:val="24"/>
              </w:rPr>
              <m:t>2</m:t>
            </m:r>
          </m:sup>
        </m:sSup>
      </m:oMath>
      <w:r w:rsidRPr="0026604B">
        <w:rPr>
          <w:rFonts w:ascii="Times New Roman" w:hAnsi="Times New Roman" w:cs="Times New Roman"/>
          <w:szCs w:val="24"/>
        </w:rPr>
        <w:t>，因此可以写出满足条件的一种角速度测试信号为</w:t>
      </w:r>
      <m:oMath>
        <m:acc>
          <m:accPr>
            <m:chr m:val="̇"/>
            <m:ctrlPr>
              <w:rPr>
                <w:rFonts w:ascii="Cambria Math" w:hAnsi="Cambria Math" w:cs="Times New Roman"/>
                <w:i/>
                <w:szCs w:val="24"/>
              </w:rPr>
            </m:ctrlPr>
          </m:accPr>
          <m:e>
            <m:r>
              <w:rPr>
                <w:rFonts w:ascii="Cambria Math" w:hAnsi="Cambria Math" w:cs="Times New Roman"/>
                <w:szCs w:val="24"/>
              </w:rPr>
              <m:t>r</m:t>
            </m:r>
          </m:e>
        </m:acc>
        <m:r>
          <w:rPr>
            <w:rFonts w:ascii="Cambria Math" w:hAnsi="Cambria Math" w:cs="Times New Roman"/>
            <w:szCs w:val="24"/>
          </w:rPr>
          <m:t>=50</m:t>
        </m:r>
        <m:r>
          <m:rPr>
            <m:sty m:val="p"/>
          </m:rPr>
          <w:rPr>
            <w:rFonts w:ascii="Cambria Math" w:hAnsi="Cambria Math" w:cs="Times New Roman"/>
            <w:szCs w:val="24"/>
          </w:rPr>
          <m:t>sin⁡(2</m:t>
        </m:r>
        <m:r>
          <w:rPr>
            <w:rFonts w:ascii="Cambria Math" w:hAnsi="Cambria Math" w:cs="Times New Roman"/>
            <w:szCs w:val="24"/>
          </w:rPr>
          <m:t>t</m:t>
        </m:r>
        <m:r>
          <m:rPr>
            <m:sty m:val="p"/>
          </m:rPr>
          <w:rPr>
            <w:rFonts w:ascii="Cambria Math" w:hAnsi="Cambria Math" w:cs="Times New Roman"/>
            <w:szCs w:val="24"/>
          </w:rPr>
          <m:t>)</m:t>
        </m:r>
        <m:r>
          <w:rPr>
            <w:rFonts w:ascii="Cambria Math" w:hAnsi="Cambria Math" w:cs="Times New Roman"/>
            <w:szCs w:val="24"/>
          </w:rPr>
          <m:t>°/</m:t>
        </m:r>
        <m:r>
          <m:rPr>
            <m:sty m:val="p"/>
          </m:rPr>
          <w:rPr>
            <w:rFonts w:ascii="Cambria Math" w:hAnsi="Cambria Math" w:cs="Times New Roman"/>
            <w:szCs w:val="24"/>
          </w:rPr>
          <m:t>s</m:t>
        </m:r>
      </m:oMath>
      <w:r w:rsidRPr="0026604B">
        <w:rPr>
          <w:rFonts w:ascii="Times New Roman" w:hAnsi="Times New Roman" w:cs="Times New Roman"/>
          <w:iCs/>
          <w:szCs w:val="24"/>
        </w:rPr>
        <w:t>，因此可得满足条件的一种输入的角度测试信号为</w:t>
      </w:r>
      <m:oMath>
        <m:r>
          <w:rPr>
            <w:rFonts w:ascii="Cambria Math" w:hAnsi="Cambria Math" w:cs="Times New Roman"/>
            <w:szCs w:val="24"/>
          </w:rPr>
          <m:t>r=25</m:t>
        </m:r>
        <m:r>
          <m:rPr>
            <m:sty m:val="p"/>
          </m:rPr>
          <w:rPr>
            <w:rFonts w:ascii="Cambria Math" w:hAnsi="Cambria Math" w:cs="Times New Roman"/>
            <w:szCs w:val="24"/>
          </w:rPr>
          <m:t>cos</m:t>
        </m:r>
        <m:r>
          <m:rPr>
            <m:sty m:val="p"/>
          </m:rPr>
          <w:rPr>
            <w:rFonts w:ascii="Cambria Math" w:hAnsi="Cambria Math" w:cs="Times New Roman"/>
            <w:szCs w:val="24"/>
          </w:rPr>
          <m:t>⁡(2</m:t>
        </m:r>
        <m:r>
          <w:rPr>
            <w:rFonts w:ascii="Cambria Math" w:hAnsi="Cambria Math" w:cs="Times New Roman"/>
            <w:szCs w:val="24"/>
          </w:rPr>
          <m:t>t</m:t>
        </m:r>
        <m:r>
          <m:rPr>
            <m:sty m:val="p"/>
          </m:rPr>
          <w:rPr>
            <w:rFonts w:ascii="Cambria Math" w:hAnsi="Cambria Math" w:cs="Times New Roman"/>
            <w:szCs w:val="24"/>
          </w:rPr>
          <m:t>)</m:t>
        </m:r>
        <m:r>
          <w:rPr>
            <w:rFonts w:ascii="Cambria Math" w:hAnsi="Cambria Math" w:cs="Times New Roman"/>
            <w:szCs w:val="24"/>
          </w:rPr>
          <m:t>°</m:t>
        </m:r>
      </m:oMath>
      <w:r w:rsidRPr="0026604B">
        <w:rPr>
          <w:rFonts w:ascii="Times New Roman" w:hAnsi="Times New Roman" w:cs="Times New Roman"/>
          <w:szCs w:val="24"/>
        </w:rPr>
        <w:t>，要求在此输入下系统的误差信号幅值的稳态值不大于</w:t>
      </w:r>
      <w:r w:rsidRPr="0026604B">
        <w:rPr>
          <w:rFonts w:ascii="Times New Roman" w:hAnsi="Times New Roman" w:cs="Times New Roman"/>
          <w:szCs w:val="24"/>
        </w:rPr>
        <w:t>0.2mrad</w:t>
      </w:r>
      <w:r w:rsidRPr="0026604B">
        <w:rPr>
          <w:rFonts w:ascii="Times New Roman" w:hAnsi="Times New Roman" w:cs="Times New Roman"/>
          <w:szCs w:val="24"/>
        </w:rPr>
        <w:t>即</w:t>
      </w:r>
      <w:r w:rsidR="00B03C02" w:rsidRPr="0026604B">
        <w:rPr>
          <w:rFonts w:ascii="Times New Roman" w:hAnsi="Times New Roman" w:cs="Times New Roman"/>
          <w:szCs w:val="24"/>
        </w:rPr>
        <w:t>0.01146°</w:t>
      </w:r>
      <w:r w:rsidR="00B03C02" w:rsidRPr="0026604B">
        <w:rPr>
          <w:rFonts w:ascii="Times New Roman" w:hAnsi="Times New Roman" w:cs="Times New Roman"/>
          <w:szCs w:val="24"/>
        </w:rPr>
        <w:t>即满足任务条件。</w:t>
      </w:r>
    </w:p>
    <w:p w14:paraId="10947099" w14:textId="584E32B8" w:rsidR="00F4524F" w:rsidRPr="0026604B" w:rsidRDefault="00F4524F" w:rsidP="00F4524F">
      <w:pPr>
        <w:ind w:firstLine="420"/>
        <w:rPr>
          <w:rFonts w:ascii="Times New Roman" w:hAnsi="Times New Roman" w:cs="Times New Roman"/>
          <w:iCs/>
        </w:rPr>
      </w:pPr>
      <w:r w:rsidRPr="0026604B">
        <w:rPr>
          <w:rFonts w:ascii="Times New Roman" w:hAnsi="Times New Roman" w:cs="Times New Roman"/>
          <w:iCs/>
        </w:rPr>
        <w:t>于是使用</w:t>
      </w:r>
      <w:r w:rsidRPr="0026604B">
        <w:rPr>
          <w:rFonts w:ascii="Times New Roman" w:hAnsi="Times New Roman" w:cs="Times New Roman"/>
          <w:iCs/>
        </w:rPr>
        <w:t>测试信号计算此时的控制误差是否达标。由于该系统存在前馈</w:t>
      </w:r>
      <w:r w:rsidRPr="0026604B">
        <w:rPr>
          <w:rFonts w:ascii="Times New Roman" w:hAnsi="Times New Roman" w:cs="Times New Roman"/>
          <w:iCs/>
        </w:rPr>
        <w:t>-</w:t>
      </w:r>
      <w:r w:rsidRPr="0026604B">
        <w:rPr>
          <w:rFonts w:ascii="Times New Roman" w:hAnsi="Times New Roman" w:cs="Times New Roman"/>
          <w:iCs/>
        </w:rPr>
        <w:t>反馈复合控制，首先计算只有前馈网络下的开环控制误差：</w:t>
      </w:r>
    </w:p>
    <w:p w14:paraId="29B06464" w14:textId="173BA26A" w:rsidR="00F4524F" w:rsidRPr="0026604B" w:rsidRDefault="00F4524F" w:rsidP="00F4524F">
      <w:pPr>
        <w:jc w:val="center"/>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iCs/>
                </w:rPr>
              </m:ctrlPr>
            </m:dPr>
            <m:e>
              <m:r>
                <w:rPr>
                  <w:rFonts w:ascii="Cambria Math" w:hAnsi="Cambria Math" w:cs="Times New Roman"/>
                </w:rPr>
                <m:t>25-</m:t>
              </m:r>
              <m:sSub>
                <m:sSubPr>
                  <m:ctrlPr>
                    <w:rPr>
                      <w:rFonts w:ascii="Cambria Math" w:hAnsi="Cambria Math" w:cs="Times New Roman"/>
                      <w:i/>
                      <w:iCs/>
                    </w:rPr>
                  </m:ctrlPr>
                </m:sSubPr>
                <m:e>
                  <m:r>
                    <w:rPr>
                      <w:rFonts w:ascii="Cambria Math" w:hAnsi="Cambria Math" w:cs="Times New Roman"/>
                    </w:rPr>
                    <m:t>25</m:t>
                  </m:r>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j2</m:t>
                  </m:r>
                </m:e>
              </m:d>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m:t>
                      </m:r>
                      <m:r>
                        <w:rPr>
                          <w:rFonts w:ascii="Cambria Math" w:hAnsi="Cambria Math" w:cs="Times New Roman"/>
                        </w:rPr>
                        <m:t>j2</m:t>
                      </m:r>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j2</m:t>
                      </m:r>
                    </m:e>
                  </m:d>
                </m:num>
                <m:den>
                  <m:r>
                    <w:rPr>
                      <w:rFonts w:ascii="Cambria Math" w:hAnsi="Cambria Math" w:cs="Times New Roman"/>
                    </w:rPr>
                    <m:t>1+</m:t>
                  </m:r>
                  <m:sSub>
                    <m:sSubPr>
                      <m:ctrlPr>
                        <w:rPr>
                          <w:rFonts w:ascii="Cambria Math" w:eastAsia="宋体" w:hAnsi="Cambria Math" w:cs="Times New Roman"/>
                          <w:i/>
                          <w:szCs w:val="24"/>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r>
                    <w:rPr>
                      <w:rFonts w:ascii="Cambria Math" w:hAnsi="Cambria Math" w:cs="Times New Roman"/>
                    </w:rPr>
                    <m:t>j2</m:t>
                  </m:r>
                  <m:r>
                    <w:rPr>
                      <w:rFonts w:ascii="Cambria Math" w:hAnsi="Cambria Math" w:cs="Times New Roman"/>
                    </w:rPr>
                    <m:t>)</m:t>
                  </m:r>
                  <m:sSub>
                    <m:sSubPr>
                      <m:ctrlPr>
                        <w:rPr>
                          <w:rFonts w:ascii="Cambria Math" w:hAnsi="Cambria Math" w:cs="Times New Roman"/>
                          <w:i/>
                        </w:rPr>
                      </m:ctrlPr>
                    </m:sSubPr>
                    <m:e>
                      <m:sSub>
                        <m:sSubPr>
                          <m:ctrlPr>
                            <w:rPr>
                              <w:rFonts w:ascii="Cambria Math" w:eastAsia="宋体" w:hAnsi="Cambria Math" w:cs="Times New Roman"/>
                              <w:i/>
                              <w:szCs w:val="24"/>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m:t>
                      </m:r>
                      <m:r>
                        <w:rPr>
                          <w:rFonts w:ascii="Cambria Math" w:hAnsi="Cambria Math" w:cs="Times New Roman"/>
                        </w:rPr>
                        <m:t>j2</m:t>
                      </m:r>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j2</m:t>
                      </m:r>
                    </m:e>
                  </m:d>
                </m:den>
              </m:f>
            </m:e>
          </m:d>
          <m:r>
            <w:rPr>
              <w:rFonts w:ascii="Cambria Math" w:hAnsi="Cambria Math" w:cs="Times New Roman"/>
            </w:rPr>
            <m:t>=</m:t>
          </m:r>
          <m:r>
            <w:rPr>
              <w:rFonts w:ascii="Cambria Math" w:hAnsi="Cambria Math" w:cs="Times New Roman"/>
            </w:rPr>
            <m:t>25</m:t>
          </m:r>
          <m:d>
            <m:dPr>
              <m:begChr m:val="|"/>
              <m:endChr m:val="|"/>
              <m:ctrlPr>
                <w:rPr>
                  <w:rFonts w:ascii="Cambria Math" w:hAnsi="Cambria Math" w:cs="Times New Roman"/>
                  <w:i/>
                  <w:iCs/>
                </w:rPr>
              </m:ctrlPr>
            </m:dPr>
            <m:e>
              <m:r>
                <w:rPr>
                  <w:rFonts w:ascii="Cambria Math" w:hAnsi="Cambria Math" w:cs="Times New Roman"/>
                </w:rPr>
                <m:t>1</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100</m:t>
                  </m:r>
                </m:num>
                <m:den>
                  <m:r>
                    <w:rPr>
                      <w:rFonts w:ascii="Cambria Math" w:hAnsi="Cambria Math" w:cs="Times New Roman"/>
                    </w:rPr>
                    <m:t>0.00</m:t>
                  </m:r>
                  <m:r>
                    <w:rPr>
                      <w:rFonts w:ascii="Cambria Math" w:hAnsi="Cambria Math" w:cs="Times New Roman"/>
                    </w:rPr>
                    <m:t>4j</m:t>
                  </m:r>
                  <m:r>
                    <w:rPr>
                      <w:rFonts w:ascii="Cambria Math" w:hAnsi="Cambria Math" w:cs="Times New Roman"/>
                    </w:rPr>
                    <m:t>+1</m:t>
                  </m:r>
                </m:den>
              </m:f>
              <m:f>
                <m:fPr>
                  <m:ctrlPr>
                    <w:rPr>
                      <w:rFonts w:ascii="Cambria Math" w:hAnsi="Cambria Math" w:cs="Times New Roman"/>
                      <w:i/>
                    </w:rPr>
                  </m:ctrlPr>
                </m:fPr>
                <m:num>
                  <m:f>
                    <m:fPr>
                      <m:ctrlPr>
                        <w:rPr>
                          <w:rFonts w:ascii="Cambria Math" w:hAnsi="Cambria Math" w:cs="Times New Roman"/>
                          <w:i/>
                        </w:rPr>
                      </m:ctrlPr>
                    </m:fPr>
                    <m:num>
                      <m:r>
                        <w:rPr>
                          <w:rFonts w:ascii="Cambria Math" w:hAnsi="Cambria Math" w:cs="Times New Roman"/>
                        </w:rPr>
                        <m:t>1800(0.0</m:t>
                      </m:r>
                      <m:r>
                        <w:rPr>
                          <w:rFonts w:ascii="Cambria Math" w:hAnsi="Cambria Math" w:cs="Times New Roman"/>
                        </w:rPr>
                        <m:t>4</m:t>
                      </m:r>
                      <m:r>
                        <w:rPr>
                          <w:rFonts w:ascii="Cambria Math" w:hAnsi="Cambria Math" w:cs="Times New Roman"/>
                        </w:rPr>
                        <m:t>j+1)</m:t>
                      </m:r>
                    </m:num>
                    <m:den>
                      <m:r>
                        <w:rPr>
                          <w:rFonts w:ascii="Cambria Math" w:hAnsi="Cambria Math" w:cs="Times New Roman"/>
                        </w:rPr>
                        <m:t>0.00</m:t>
                      </m:r>
                      <m:r>
                        <w:rPr>
                          <w:rFonts w:ascii="Cambria Math" w:hAnsi="Cambria Math" w:cs="Times New Roman"/>
                        </w:rPr>
                        <m:t>4</m:t>
                      </m:r>
                      <m:r>
                        <w:rPr>
                          <w:rFonts w:ascii="Cambria Math" w:hAnsi="Cambria Math" w:cs="Times New Roman"/>
                        </w:rPr>
                        <m:t>j+1</m:t>
                      </m:r>
                    </m:den>
                  </m:f>
                  <m:f>
                    <m:fPr>
                      <m:ctrlPr>
                        <w:rPr>
                          <w:rFonts w:ascii="Cambria Math" w:hAnsi="Cambria Math" w:cs="Times New Roman"/>
                          <w:i/>
                        </w:rPr>
                      </m:ctrlPr>
                    </m:fPr>
                    <m:num>
                      <m:r>
                        <w:rPr>
                          <w:rFonts w:ascii="Cambria Math" w:hAnsi="Cambria Math" w:cs="Times New Roman"/>
                        </w:rPr>
                        <m:t>0.009</m:t>
                      </m:r>
                    </m:num>
                    <m:den>
                      <m:r>
                        <w:rPr>
                          <w:rFonts w:ascii="Cambria Math" w:hAnsi="Cambria Math" w:cs="Times New Roman"/>
                        </w:rPr>
                        <m:t>j2(0.0</m:t>
                      </m:r>
                      <m:r>
                        <w:rPr>
                          <w:rFonts w:ascii="Cambria Math" w:hAnsi="Cambria Math" w:cs="Times New Roman"/>
                        </w:rPr>
                        <m:t>388</m:t>
                      </m:r>
                      <m:r>
                        <w:rPr>
                          <w:rFonts w:ascii="Cambria Math" w:hAnsi="Cambria Math" w:cs="Times New Roman"/>
                        </w:rPr>
                        <m:t>j+1)</m:t>
                      </m:r>
                    </m:den>
                  </m:f>
                </m:num>
                <m:den>
                  <m:r>
                    <w:rPr>
                      <w:rFonts w:ascii="Cambria Math" w:hAnsi="Cambria Math" w:cs="Times New Roman"/>
                    </w:rPr>
                    <m:t>1+</m:t>
                  </m:r>
                  <m:r>
                    <w:rPr>
                      <w:rFonts w:ascii="Cambria Math" w:hAnsi="Cambria Math" w:cs="Times New Roman"/>
                    </w:rPr>
                    <m:t>100</m:t>
                  </m:r>
                  <m:f>
                    <m:fPr>
                      <m:ctrlPr>
                        <w:rPr>
                          <w:rFonts w:ascii="Cambria Math" w:hAnsi="Cambria Math" w:cs="Times New Roman"/>
                          <w:i/>
                        </w:rPr>
                      </m:ctrlPr>
                    </m:fPr>
                    <m:num>
                      <m:r>
                        <w:rPr>
                          <w:rFonts w:ascii="Cambria Math" w:hAnsi="Cambria Math" w:cs="Times New Roman"/>
                        </w:rPr>
                        <m:t>1800(0.04j+1)</m:t>
                      </m:r>
                    </m:num>
                    <m:den>
                      <m:r>
                        <w:rPr>
                          <w:rFonts w:ascii="Cambria Math" w:hAnsi="Cambria Math" w:cs="Times New Roman"/>
                        </w:rPr>
                        <m:t>0.004j+1</m:t>
                      </m:r>
                    </m:den>
                  </m:f>
                  <m:f>
                    <m:fPr>
                      <m:ctrlPr>
                        <w:rPr>
                          <w:rFonts w:ascii="Cambria Math" w:hAnsi="Cambria Math" w:cs="Times New Roman"/>
                          <w:i/>
                        </w:rPr>
                      </m:ctrlPr>
                    </m:fPr>
                    <m:num>
                      <m:r>
                        <w:rPr>
                          <w:rFonts w:ascii="Cambria Math" w:hAnsi="Cambria Math" w:cs="Times New Roman"/>
                        </w:rPr>
                        <m:t>0.009</m:t>
                      </m:r>
                    </m:num>
                    <m:den>
                      <m:r>
                        <w:rPr>
                          <w:rFonts w:ascii="Cambria Math" w:hAnsi="Cambria Math" w:cs="Times New Roman"/>
                        </w:rPr>
                        <m:t>j2(0.0388j+1)</m:t>
                      </m:r>
                    </m:den>
                  </m:f>
                </m:den>
              </m:f>
            </m:e>
          </m:d>
          <m:r>
            <w:rPr>
              <w:rFonts w:ascii="Cambria Math" w:hAnsi="Cambria Math" w:cs="Times New Roman"/>
            </w:rPr>
            <m:t>=25×</m:t>
          </m:r>
          <m:d>
            <m:dPr>
              <m:begChr m:val="|"/>
              <m:endChr m:val="|"/>
              <m:ctrlPr>
                <w:rPr>
                  <w:rFonts w:ascii="Cambria Math" w:hAnsi="Cambria Math" w:cs="Times New Roman"/>
                  <w:i/>
                  <w:iCs/>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100</m:t>
                  </m:r>
                </m:num>
                <m:den>
                  <m:r>
                    <w:rPr>
                      <w:rFonts w:ascii="Cambria Math" w:hAnsi="Cambria Math" w:cs="Times New Roman"/>
                    </w:rPr>
                    <m:t>0.004j+1</m:t>
                  </m:r>
                </m:den>
              </m:f>
              <m:r>
                <w:rPr>
                  <w:rFonts w:ascii="Cambria Math" w:hAnsi="Cambria Math" w:cs="Times New Roman"/>
                </w:rPr>
                <m:t>×(</m:t>
              </m:r>
              <m:r>
                <w:rPr>
                  <w:rFonts w:ascii="Cambria Math" w:hAnsi="Cambria Math" w:cs="Times New Roman"/>
                </w:rPr>
                <m:t>0.010</m:t>
              </m:r>
              <m:r>
                <w:rPr>
                  <w:rFonts w:ascii="Cambria Math" w:hAnsi="Cambria Math" w:cs="Times New Roman"/>
                </w:rPr>
                <m:t>-0.</m:t>
              </m:r>
              <m:r>
                <w:rPr>
                  <w:rFonts w:ascii="Cambria Math" w:hAnsi="Cambria Math" w:cs="Times New Roman"/>
                </w:rPr>
                <m:t>0000</m:t>
              </m:r>
              <m:r>
                <w:rPr>
                  <w:rFonts w:ascii="Cambria Math" w:hAnsi="Cambria Math" w:cs="Times New Roman"/>
                </w:rPr>
                <m:t>j)</m:t>
              </m:r>
            </m:e>
          </m:d>
          <m:r>
            <w:rPr>
              <w:rFonts w:ascii="Cambria Math" w:hAnsi="Cambria Math" w:cs="Times New Roman"/>
            </w:rPr>
            <m:t>=25×0.00</m:t>
          </m:r>
          <m:r>
            <w:rPr>
              <w:rFonts w:ascii="Cambria Math" w:hAnsi="Cambria Math" w:cs="Times New Roman"/>
            </w:rPr>
            <m:t>52</m:t>
          </m:r>
          <m:r>
            <w:rPr>
              <w:rFonts w:ascii="Cambria Math" w:hAnsi="Cambria Math" w:cs="Times New Roman"/>
            </w:rPr>
            <m:t>°=0.</m:t>
          </m:r>
          <m:r>
            <w:rPr>
              <w:rFonts w:ascii="Cambria Math" w:hAnsi="Cambria Math" w:cs="Times New Roman"/>
            </w:rPr>
            <m:t>1309</m:t>
          </m:r>
          <m:r>
            <w:rPr>
              <w:rFonts w:ascii="Cambria Math" w:hAnsi="Cambria Math" w:cs="Times New Roman"/>
            </w:rPr>
            <m:t>°</m:t>
          </m:r>
        </m:oMath>
      </m:oMathPara>
    </w:p>
    <w:p w14:paraId="6F081CC1" w14:textId="3B079DCF" w:rsidR="00F4524F" w:rsidRPr="0026604B" w:rsidRDefault="00F4524F" w:rsidP="00F4524F">
      <w:pPr>
        <w:rPr>
          <w:rFonts w:ascii="Times New Roman" w:hAnsi="Times New Roman" w:cs="Times New Roman"/>
          <w:iCs/>
        </w:rPr>
      </w:pPr>
      <w:r w:rsidRPr="0026604B">
        <w:rPr>
          <w:rFonts w:ascii="Times New Roman" w:hAnsi="Times New Roman" w:cs="Times New Roman"/>
          <w:iCs/>
        </w:rPr>
        <w:t>此时闭环系统相当于输入一个幅值为</w:t>
      </w:r>
      <w:r w:rsidRPr="0026604B">
        <w:rPr>
          <w:rFonts w:ascii="Times New Roman" w:hAnsi="Times New Roman" w:cs="Times New Roman"/>
          <w:iCs/>
        </w:rPr>
        <w:t>0.</w:t>
      </w:r>
      <w:r w:rsidR="001D29A8" w:rsidRPr="0026604B">
        <w:rPr>
          <w:rFonts w:ascii="Times New Roman" w:hAnsi="Times New Roman" w:cs="Times New Roman"/>
          <w:iCs/>
        </w:rPr>
        <w:t>1309</w:t>
      </w:r>
      <w:r w:rsidRPr="0026604B">
        <w:rPr>
          <w:rFonts w:ascii="Times New Roman" w:hAnsi="Times New Roman" w:cs="Times New Roman"/>
          <w:iCs/>
        </w:rPr>
        <w:t>°</w:t>
      </w:r>
      <w:r w:rsidRPr="0026604B">
        <w:rPr>
          <w:rFonts w:ascii="Times New Roman" w:hAnsi="Times New Roman" w:cs="Times New Roman"/>
          <w:iCs/>
        </w:rPr>
        <w:t>，频率为</w:t>
      </w:r>
      <w:r w:rsidRPr="0026604B">
        <w:rPr>
          <w:rFonts w:ascii="Times New Roman" w:hAnsi="Times New Roman" w:cs="Times New Roman"/>
          <w:iCs/>
        </w:rPr>
        <w:t>2rad/s</w:t>
      </w:r>
      <w:r w:rsidRPr="0026604B">
        <w:rPr>
          <w:rFonts w:ascii="Times New Roman" w:hAnsi="Times New Roman" w:cs="Times New Roman"/>
          <w:iCs/>
        </w:rPr>
        <w:t>的正弦信号，可以计算此时的闭环误差为：</w:t>
      </w:r>
    </w:p>
    <w:p w14:paraId="2543FC72" w14:textId="2EEFF25B" w:rsidR="00F4524F" w:rsidRPr="0026604B" w:rsidRDefault="00F4524F" w:rsidP="00F4524F">
      <w:pPr>
        <w:jc w:val="center"/>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1</m:t>
                  </m:r>
                </m:sub>
              </m:sSub>
            </m:num>
            <m:den>
              <m:d>
                <m:dPr>
                  <m:begChr m:val="|"/>
                  <m:endChr m:val="|"/>
                  <m:ctrlPr>
                    <w:rPr>
                      <w:rFonts w:ascii="Cambria Math" w:hAnsi="Cambria Math" w:cs="Times New Roman"/>
                      <w:i/>
                      <w:iCs/>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m:t>
                  </m:r>
                  <m:r>
                    <w:rPr>
                      <w:rFonts w:ascii="Cambria Math" w:hAnsi="Cambria Math" w:cs="Times New Roman"/>
                    </w:rPr>
                    <m:t>j2</m:t>
                  </m:r>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m:t>
                          </m:r>
                          <m:r>
                            <w:rPr>
                              <w:rFonts w:ascii="Cambria Math" w:hAnsi="Cambria Math" w:cs="Times New Roman"/>
                            </w:rPr>
                            <m:t>j2</m:t>
                          </m:r>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j2</m:t>
                          </m:r>
                        </m:e>
                      </m:d>
                    </m:num>
                    <m:den>
                      <m:r>
                        <w:rPr>
                          <w:rFonts w:ascii="Cambria Math" w:hAnsi="Cambria Math" w:cs="Times New Roman"/>
                        </w:rPr>
                        <m:t>1+</m:t>
                      </m:r>
                      <m:sSub>
                        <m:sSubPr>
                          <m:ctrlPr>
                            <w:rPr>
                              <w:rFonts w:ascii="Cambria Math" w:eastAsia="宋体" w:hAnsi="Cambria Math" w:cs="Times New Roman"/>
                              <w:i/>
                              <w:szCs w:val="24"/>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r>
                        <w:rPr>
                          <w:rFonts w:ascii="Cambria Math" w:hAnsi="Cambria Math" w:cs="Times New Roman"/>
                        </w:rPr>
                        <m:t>j2</m:t>
                      </m:r>
                      <m:r>
                        <w:rPr>
                          <w:rFonts w:ascii="Cambria Math" w:hAnsi="Cambria Math" w:cs="Times New Roman"/>
                        </w:rPr>
                        <m:t>)</m:t>
                      </m:r>
                      <m:sSub>
                        <m:sSubPr>
                          <m:ctrlPr>
                            <w:rPr>
                              <w:rFonts w:ascii="Cambria Math" w:hAnsi="Cambria Math" w:cs="Times New Roman"/>
                              <w:i/>
                            </w:rPr>
                          </m:ctrlPr>
                        </m:sSubPr>
                        <m:e>
                          <m:sSub>
                            <m:sSubPr>
                              <m:ctrlPr>
                                <w:rPr>
                                  <w:rFonts w:ascii="Cambria Math" w:eastAsia="宋体" w:hAnsi="Cambria Math" w:cs="Times New Roman"/>
                                  <w:i/>
                                  <w:szCs w:val="24"/>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m:t>
                          </m:r>
                          <m:r>
                            <w:rPr>
                              <w:rFonts w:ascii="Cambria Math" w:hAnsi="Cambria Math" w:cs="Times New Roman"/>
                            </w:rPr>
                            <m:t>j2</m:t>
                          </m:r>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j2</m:t>
                          </m:r>
                        </m:e>
                      </m:d>
                    </m:den>
                  </m:f>
                  <m:ctrlPr>
                    <w:rPr>
                      <w:rFonts w:ascii="Cambria Math" w:hAnsi="Cambria Math" w:cs="Times New Roman"/>
                      <w:i/>
                    </w:rPr>
                  </m:ctrlPr>
                </m:e>
              </m:d>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0.</m:t>
              </m:r>
              <m:r>
                <w:rPr>
                  <w:rFonts w:ascii="Cambria Math" w:hAnsi="Cambria Math" w:cs="Times New Roman"/>
                </w:rPr>
                <m:t>1309</m:t>
              </m:r>
              <m:r>
                <w:rPr>
                  <w:rFonts w:ascii="Cambria Math" w:hAnsi="Cambria Math" w:cs="Times New Roman"/>
                </w:rPr>
                <m:t>°</m:t>
              </m:r>
            </m:num>
            <m:den>
              <m:d>
                <m:dPr>
                  <m:begChr m:val="|"/>
                  <m:endChr m:val="|"/>
                  <m:ctrlPr>
                    <w:rPr>
                      <w:rFonts w:ascii="Cambria Math" w:hAnsi="Cambria Math" w:cs="Times New Roman"/>
                      <w:i/>
                      <w:iCs/>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7200</m:t>
                      </m:r>
                    </m:num>
                    <m:den>
                      <m:r>
                        <w:rPr>
                          <w:rFonts w:ascii="Cambria Math" w:hAnsi="Cambria Math" w:cs="Times New Roman"/>
                        </w:rPr>
                        <m:t>j2</m:t>
                      </m:r>
                      <m:r>
                        <w:rPr>
                          <w:rFonts w:ascii="Cambria Math" w:hAnsi="Cambria Math" w:cs="Times New Roman"/>
                        </w:rPr>
                        <m:t>(</m:t>
                      </m:r>
                      <m:r>
                        <w:rPr>
                          <w:rFonts w:ascii="Cambria Math" w:eastAsia="宋体" w:hAnsi="Cambria Math" w:cs="Times New Roman"/>
                          <w:szCs w:val="24"/>
                        </w:rPr>
                        <m:t>0.0276j</m:t>
                      </m:r>
                      <m:r>
                        <w:rPr>
                          <w:rFonts w:ascii="Cambria Math" w:hAnsi="Cambria Math" w:cs="Times New Roman"/>
                        </w:rPr>
                        <m:t>+1)</m:t>
                      </m:r>
                    </m:den>
                  </m:f>
                  <m:f>
                    <m:fPr>
                      <m:ctrlPr>
                        <w:rPr>
                          <w:rFonts w:ascii="Cambria Math" w:hAnsi="Cambria Math" w:cs="Times New Roman"/>
                          <w:i/>
                        </w:rPr>
                      </m:ctrlPr>
                    </m:fPr>
                    <m:num>
                      <m:f>
                        <m:fPr>
                          <m:ctrlPr>
                            <w:rPr>
                              <w:rFonts w:ascii="Cambria Math" w:hAnsi="Cambria Math" w:cs="Times New Roman"/>
                              <w:i/>
                            </w:rPr>
                          </m:ctrlPr>
                        </m:fPr>
                        <m:num>
                          <m:r>
                            <w:rPr>
                              <w:rFonts w:ascii="Cambria Math" w:hAnsi="Cambria Math" w:cs="Times New Roman"/>
                            </w:rPr>
                            <m:t>1800(0.04j+1)</m:t>
                          </m:r>
                        </m:num>
                        <m:den>
                          <m:r>
                            <w:rPr>
                              <w:rFonts w:ascii="Cambria Math" w:hAnsi="Cambria Math" w:cs="Times New Roman"/>
                            </w:rPr>
                            <m:t>0.004j+1</m:t>
                          </m:r>
                        </m:den>
                      </m:f>
                      <m:f>
                        <m:fPr>
                          <m:ctrlPr>
                            <w:rPr>
                              <w:rFonts w:ascii="Cambria Math" w:hAnsi="Cambria Math" w:cs="Times New Roman"/>
                              <w:i/>
                            </w:rPr>
                          </m:ctrlPr>
                        </m:fPr>
                        <m:num>
                          <m:r>
                            <w:rPr>
                              <w:rFonts w:ascii="Cambria Math" w:hAnsi="Cambria Math" w:cs="Times New Roman"/>
                            </w:rPr>
                            <m:t>0.009</m:t>
                          </m:r>
                        </m:num>
                        <m:den>
                          <m:r>
                            <w:rPr>
                              <w:rFonts w:ascii="Cambria Math" w:hAnsi="Cambria Math" w:cs="Times New Roman"/>
                            </w:rPr>
                            <m:t>j2(0.0388j+1)</m:t>
                          </m:r>
                        </m:den>
                      </m:f>
                    </m:num>
                    <m:den>
                      <m:r>
                        <w:rPr>
                          <w:rFonts w:ascii="Cambria Math" w:hAnsi="Cambria Math" w:cs="Times New Roman"/>
                        </w:rPr>
                        <m:t>1+100</m:t>
                      </m:r>
                      <m:f>
                        <m:fPr>
                          <m:ctrlPr>
                            <w:rPr>
                              <w:rFonts w:ascii="Cambria Math" w:hAnsi="Cambria Math" w:cs="Times New Roman"/>
                              <w:i/>
                            </w:rPr>
                          </m:ctrlPr>
                        </m:fPr>
                        <m:num>
                          <m:r>
                            <w:rPr>
                              <w:rFonts w:ascii="Cambria Math" w:hAnsi="Cambria Math" w:cs="Times New Roman"/>
                            </w:rPr>
                            <m:t>1800(0.04j+1)</m:t>
                          </m:r>
                        </m:num>
                        <m:den>
                          <m:r>
                            <w:rPr>
                              <w:rFonts w:ascii="Cambria Math" w:hAnsi="Cambria Math" w:cs="Times New Roman"/>
                            </w:rPr>
                            <m:t>0.004j+1</m:t>
                          </m:r>
                        </m:den>
                      </m:f>
                      <m:f>
                        <m:fPr>
                          <m:ctrlPr>
                            <w:rPr>
                              <w:rFonts w:ascii="Cambria Math" w:hAnsi="Cambria Math" w:cs="Times New Roman"/>
                              <w:i/>
                            </w:rPr>
                          </m:ctrlPr>
                        </m:fPr>
                        <m:num>
                          <m:r>
                            <w:rPr>
                              <w:rFonts w:ascii="Cambria Math" w:hAnsi="Cambria Math" w:cs="Times New Roman"/>
                            </w:rPr>
                            <m:t>0.009</m:t>
                          </m:r>
                        </m:num>
                        <m:den>
                          <m:r>
                            <w:rPr>
                              <w:rFonts w:ascii="Cambria Math" w:hAnsi="Cambria Math" w:cs="Times New Roman"/>
                            </w:rPr>
                            <m:t>j2(0.0388j+1)</m:t>
                          </m:r>
                        </m:den>
                      </m:f>
                    </m:den>
                  </m:f>
                  <m:ctrlPr>
                    <w:rPr>
                      <w:rFonts w:ascii="Cambria Math" w:hAnsi="Cambria Math" w:cs="Times New Roman"/>
                      <w:i/>
                    </w:rPr>
                  </m:ctrlPr>
                </m:e>
              </m:d>
            </m:den>
          </m:f>
          <m:r>
            <w:rPr>
              <w:rFonts w:ascii="Cambria Math" w:hAnsi="Cambria Math" w:cs="Times New Roman"/>
            </w:rPr>
            <m:t>=0.00</m:t>
          </m:r>
          <m:r>
            <w:rPr>
              <w:rFonts w:ascii="Cambria Math" w:hAnsi="Cambria Math" w:cs="Times New Roman"/>
            </w:rPr>
            <m:t>36</m:t>
          </m:r>
          <m:r>
            <w:rPr>
              <w:rFonts w:ascii="Cambria Math" w:hAnsi="Cambria Math" w:cs="Times New Roman"/>
            </w:rPr>
            <m:t>°&lt;0.01146°</m:t>
          </m:r>
        </m:oMath>
      </m:oMathPara>
    </w:p>
    <w:p w14:paraId="3C385D48" w14:textId="77777777" w:rsidR="00F4524F" w:rsidRPr="0026604B" w:rsidRDefault="00F4524F" w:rsidP="00F4524F">
      <w:pPr>
        <w:rPr>
          <w:rFonts w:ascii="Times New Roman" w:hAnsi="Times New Roman" w:cs="Times New Roman"/>
          <w:iCs/>
        </w:rPr>
      </w:pPr>
      <w:r w:rsidRPr="0026604B">
        <w:rPr>
          <w:rFonts w:ascii="Times New Roman" w:hAnsi="Times New Roman" w:cs="Times New Roman"/>
          <w:iCs/>
        </w:rPr>
        <w:t>因此静态误差满足指标要求，人工设计部分结束。</w:t>
      </w:r>
    </w:p>
    <w:p w14:paraId="595F7204" w14:textId="77777777" w:rsidR="00F4524F" w:rsidRPr="0026604B" w:rsidRDefault="00F4524F" w:rsidP="00F4524F">
      <w:pPr>
        <w:rPr>
          <w:rFonts w:ascii="Times New Roman" w:hAnsi="Times New Roman" w:cs="Times New Roman"/>
          <w:iCs/>
        </w:rPr>
      </w:pPr>
      <w:r w:rsidRPr="0026604B">
        <w:rPr>
          <w:rFonts w:ascii="Times New Roman" w:hAnsi="Times New Roman" w:cs="Times New Roman"/>
          <w:iCs/>
        </w:rPr>
        <w:tab/>
      </w:r>
      <w:r w:rsidRPr="0026604B">
        <w:rPr>
          <w:rFonts w:ascii="Times New Roman" w:hAnsi="Times New Roman" w:cs="Times New Roman"/>
          <w:iCs/>
        </w:rPr>
        <w:t>可以写出此时系统中各个环节的传递函数为：</w:t>
      </w:r>
    </w:p>
    <w:p w14:paraId="03A94A4F" w14:textId="2E3DDF93" w:rsidR="00F4524F" w:rsidRPr="0026604B" w:rsidRDefault="00F4524F" w:rsidP="001D29A8">
      <w:pPr>
        <w:jc w:val="center"/>
        <w:rPr>
          <w:rFonts w:ascii="Times New Roman" w:hAnsi="Times New Roman" w:cs="Times New Roman"/>
          <w:iCs/>
        </w:rPr>
      </w:pPr>
      <m:oMathPara>
        <m:oMath>
          <m:d>
            <m:dPr>
              <m:begChr m:val="{"/>
              <m:endChr m:val=""/>
              <m:ctrlPr>
                <w:rPr>
                  <w:rFonts w:ascii="Cambria Math" w:hAnsi="Cambria Math" w:cs="Times New Roman"/>
                  <w:i/>
                  <w:iCs/>
                </w:rPr>
              </m:ctrlPr>
            </m:dPr>
            <m:e>
              <m:eqArr>
                <m:eqArrPr>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m:t>
                      </m:r>
                      <m:r>
                        <w:rPr>
                          <w:rFonts w:ascii="Cambria Math" w:hAnsi="Cambria Math" w:cs="Times New Roman"/>
                        </w:rPr>
                        <m:t>200</m:t>
                      </m:r>
                    </m:num>
                    <m:den>
                      <m:r>
                        <w:rPr>
                          <w:rFonts w:ascii="Cambria Math" w:hAnsi="Cambria Math" w:cs="Times New Roman"/>
                        </w:rPr>
                        <m:t>s(</m:t>
                      </m:r>
                      <m:r>
                        <w:rPr>
                          <w:rFonts w:ascii="Cambria Math" w:eastAsia="宋体" w:hAnsi="Cambria Math" w:cs="Times New Roman"/>
                          <w:szCs w:val="24"/>
                        </w:rPr>
                        <m:t>0.0138</m:t>
                      </m:r>
                      <m:r>
                        <w:rPr>
                          <w:rFonts w:ascii="Cambria Math" w:hAnsi="Cambria Math" w:cs="Times New Roman"/>
                        </w:rPr>
                        <m:t>s+1)</m:t>
                      </m:r>
                    </m:den>
                  </m:f>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1800(0.02s+1)</m:t>
                      </m:r>
                    </m:num>
                    <m:den>
                      <m:r>
                        <w:rPr>
                          <w:rFonts w:ascii="Cambria Math" w:hAnsi="Cambria Math" w:cs="Times New Roman"/>
                        </w:rPr>
                        <m:t>0.002s+1</m:t>
                      </m:r>
                    </m:den>
                  </m:f>
                </m:e>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3</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100</m:t>
                      </m:r>
                    </m:num>
                    <m:den>
                      <m:r>
                        <w:rPr>
                          <w:rFonts w:ascii="Cambria Math" w:hAnsi="Cambria Math" w:cs="Times New Roman"/>
                        </w:rPr>
                        <m:t>0.002s+1</m:t>
                      </m:r>
                    </m:den>
                  </m:f>
                  <m:ctrlPr>
                    <w:rPr>
                      <w:rFonts w:ascii="Cambria Math" w:eastAsia="Cambria Math" w:hAnsi="Cambria Math" w:cs="Times New Roman"/>
                      <w:i/>
                      <w:iCs/>
                    </w:rPr>
                  </m:ctrlPr>
                </m:e>
                <m:e>
                  <m:sSub>
                    <m:sSubPr>
                      <m:ctrlPr>
                        <w:rPr>
                          <w:rFonts w:ascii="Cambria Math" w:eastAsia="Cambria Math" w:hAnsi="Cambria Math" w:cs="Times New Roman"/>
                          <w:i/>
                          <w:iCs/>
                        </w:rPr>
                      </m:ctrlPr>
                    </m:sSubPr>
                    <m:e>
                      <m:r>
                        <w:rPr>
                          <w:rFonts w:ascii="Cambria Math" w:eastAsia="Cambria Math" w:hAnsi="Cambria Math" w:cs="Times New Roman"/>
                        </w:rPr>
                        <m:t>H</m:t>
                      </m:r>
                    </m:e>
                    <m:sub>
                      <m:r>
                        <w:rPr>
                          <w:rFonts w:ascii="Cambria Math" w:eastAsia="Cambria Math" w:hAnsi="Cambria Math" w:cs="Times New Roman"/>
                        </w:rPr>
                        <m:t>1</m:t>
                      </m:r>
                    </m:sub>
                  </m:sSub>
                  <m:d>
                    <m:dPr>
                      <m:ctrlPr>
                        <w:rPr>
                          <w:rFonts w:ascii="Cambria Math" w:eastAsia="Cambria Math" w:hAnsi="Cambria Math" w:cs="Times New Roman"/>
                          <w:i/>
                          <w:iCs/>
                        </w:rPr>
                      </m:ctrlPr>
                    </m:dPr>
                    <m:e>
                      <m:r>
                        <w:rPr>
                          <w:rFonts w:ascii="Cambria Math" w:eastAsia="Cambria Math" w:hAnsi="Cambria Math" w:cs="Times New Roman"/>
                        </w:rPr>
                        <m:t>s</m:t>
                      </m:r>
                    </m:e>
                  </m:d>
                  <m:r>
                    <w:rPr>
                      <w:rFonts w:ascii="Cambria Math" w:eastAsia="Cambria Math" w:hAnsi="Cambria Math" w:cs="Times New Roman"/>
                    </w:rPr>
                    <m:t>=</m:t>
                  </m:r>
                  <m:r>
                    <w:rPr>
                      <w:rFonts w:ascii="Cambria Math" w:eastAsia="Cambria Math" w:hAnsi="Cambria Math" w:cs="Times New Roman"/>
                    </w:rPr>
                    <m:t>10</m:t>
                  </m:r>
                  <m:r>
                    <w:rPr>
                      <w:rFonts w:ascii="Cambria Math" w:eastAsia="Cambria Math" w:hAnsi="Cambria Math" w:cs="Times New Roman"/>
                    </w:rPr>
                    <m:t>0</m:t>
                  </m:r>
                  <m:ctrlPr>
                    <w:rPr>
                      <w:rFonts w:ascii="Cambria Math" w:eastAsia="Cambria Math" w:hAnsi="Cambria Math" w:cs="Times New Roman"/>
                      <w:i/>
                      <w:iCs/>
                    </w:rPr>
                  </m:ctrlPr>
                </m:e>
                <m:e>
                  <m:sSub>
                    <m:sSubPr>
                      <m:ctrlPr>
                        <w:rPr>
                          <w:rFonts w:ascii="Cambria Math" w:eastAsia="Cambria Math" w:hAnsi="Cambria Math" w:cs="Times New Roman"/>
                          <w:i/>
                          <w:iCs/>
                        </w:rPr>
                      </m:ctrlPr>
                    </m:sSubPr>
                    <m:e>
                      <m:r>
                        <w:rPr>
                          <w:rFonts w:ascii="Cambria Math" w:eastAsia="Cambria Math" w:hAnsi="Cambria Math" w:cs="Times New Roman"/>
                        </w:rPr>
                        <m:t>H</m:t>
                      </m:r>
                    </m:e>
                    <m:sub>
                      <m:r>
                        <w:rPr>
                          <w:rFonts w:ascii="Cambria Math" w:eastAsia="Cambria Math" w:hAnsi="Cambria Math" w:cs="Times New Roman"/>
                        </w:rPr>
                        <m:t>2</m:t>
                      </m:r>
                    </m:sub>
                  </m:sSub>
                  <m:d>
                    <m:dPr>
                      <m:ctrlPr>
                        <w:rPr>
                          <w:rFonts w:ascii="Cambria Math" w:eastAsia="Cambria Math" w:hAnsi="Cambria Math" w:cs="Times New Roman"/>
                          <w:i/>
                          <w:iCs/>
                        </w:rPr>
                      </m:ctrlPr>
                    </m:dPr>
                    <m:e>
                      <m:r>
                        <w:rPr>
                          <w:rFonts w:ascii="Cambria Math" w:eastAsia="Cambria Math" w:hAnsi="Cambria Math" w:cs="Times New Roman"/>
                        </w:rPr>
                        <m:t>s</m:t>
                      </m:r>
                    </m:e>
                  </m:d>
                  <m:r>
                    <w:rPr>
                      <w:rFonts w:ascii="Cambria Math" w:eastAsia="Cambria Math" w:hAnsi="Cambria Math" w:cs="Times New Roman"/>
                    </w:rPr>
                    <m:t>=1</m:t>
                  </m:r>
                </m:e>
              </m:eqArr>
            </m:e>
          </m:d>
        </m:oMath>
      </m:oMathPara>
    </w:p>
    <w:p w14:paraId="3155FE20" w14:textId="71244FE3" w:rsidR="00DD34BB" w:rsidRPr="0026604B" w:rsidRDefault="006C0EEE" w:rsidP="00F80FA7">
      <w:pPr>
        <w:pStyle w:val="3"/>
      </w:pPr>
      <w:bookmarkStart w:id="7" w:name="_Toc137783569"/>
      <w:r w:rsidRPr="0026604B">
        <w:t>前馈</w:t>
      </w:r>
      <w:r w:rsidRPr="0026604B">
        <w:t>-</w:t>
      </w:r>
      <w:r w:rsidRPr="0026604B">
        <w:t>串联校正</w:t>
      </w:r>
      <w:r w:rsidRPr="0026604B">
        <w:t>方法</w:t>
      </w:r>
      <w:bookmarkEnd w:id="7"/>
    </w:p>
    <w:p w14:paraId="3B26D3CF" w14:textId="0177EB84" w:rsidR="00673FFB" w:rsidRPr="0026604B" w:rsidRDefault="00CE6063" w:rsidP="00971AE8">
      <w:pPr>
        <w:ind w:firstLine="420"/>
        <w:rPr>
          <w:rFonts w:ascii="Times New Roman" w:hAnsi="Times New Roman" w:cs="Times New Roman"/>
        </w:rPr>
      </w:pPr>
      <w:r w:rsidRPr="0026604B">
        <w:rPr>
          <w:rFonts w:ascii="Times New Roman" w:hAnsi="Times New Roman" w:cs="Times New Roman"/>
        </w:rPr>
        <w:t>整体而言上述反馈校正的思路计算出来的结果放大倍数太高，对应到实际系统中实现难度高，因此需要考虑换一种方式实现，这一部分采用直接串联校正的方式，</w:t>
      </w:r>
      <w:r w:rsidR="00673FFB" w:rsidRPr="0026604B">
        <w:rPr>
          <w:rFonts w:ascii="Times New Roman" w:hAnsi="Times New Roman" w:cs="Times New Roman"/>
        </w:rPr>
        <w:t>该部分的期望开环特性的选择与上一方法选择一致，</w:t>
      </w:r>
      <w:r w:rsidR="00673FFB" w:rsidRPr="0026604B">
        <w:rPr>
          <w:rFonts w:ascii="Times New Roman" w:hAnsi="Times New Roman" w:cs="Times New Roman"/>
        </w:rPr>
        <w:t>期望开环</w:t>
      </w:r>
      <w:r w:rsidR="00673FFB" w:rsidRPr="0026604B">
        <w:rPr>
          <w:rFonts w:ascii="Times New Roman" w:hAnsi="Times New Roman" w:cs="Times New Roman"/>
        </w:rPr>
        <w:t>传递函数为：</w:t>
      </w:r>
    </w:p>
    <w:p w14:paraId="1EC23D51" w14:textId="438148AD" w:rsidR="00673FFB" w:rsidRPr="0026604B" w:rsidRDefault="00673FFB" w:rsidP="00673FFB">
      <w:pPr>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71.714</m:t>
              </m:r>
            </m:num>
            <m:den>
              <m:r>
                <w:rPr>
                  <w:rFonts w:ascii="Cambria Math" w:hAnsi="Cambria Math" w:cs="Times New Roman"/>
                </w:rPr>
                <m:t>s(</m:t>
              </m:r>
              <m:r>
                <w:rPr>
                  <w:rFonts w:ascii="Cambria Math" w:eastAsia="宋体" w:hAnsi="Cambria Math" w:cs="Times New Roman"/>
                  <w:szCs w:val="24"/>
                </w:rPr>
                <m:t>0.0138</m:t>
              </m:r>
              <m:r>
                <w:rPr>
                  <w:rFonts w:ascii="Cambria Math" w:hAnsi="Cambria Math" w:cs="Times New Roman"/>
                </w:rPr>
                <m:t>s+1)</m:t>
              </m:r>
            </m:den>
          </m:f>
        </m:oMath>
      </m:oMathPara>
    </w:p>
    <w:p w14:paraId="1560E93F" w14:textId="6DA3ACBE" w:rsidR="00324870" w:rsidRPr="0026604B" w:rsidRDefault="00971AE8" w:rsidP="00971AE8">
      <w:pPr>
        <w:ind w:firstLine="420"/>
        <w:rPr>
          <w:rFonts w:ascii="Times New Roman" w:hAnsi="Times New Roman" w:cs="Times New Roman"/>
        </w:rPr>
      </w:pPr>
      <w:r w:rsidRPr="0026604B">
        <w:rPr>
          <w:rFonts w:ascii="Times New Roman" w:hAnsi="Times New Roman" w:cs="Times New Roman"/>
        </w:rPr>
        <w:t>将期望开环特性</w:t>
      </w:r>
      <w:r w:rsidR="00324870" w:rsidRPr="0026604B">
        <w:rPr>
          <w:rFonts w:ascii="Times New Roman" w:hAnsi="Times New Roman" w:cs="Times New Roman"/>
        </w:rPr>
        <w:t>与原始的被控对象比较可得</w:t>
      </w:r>
      <w:r w:rsidR="00C911E9" w:rsidRPr="0026604B">
        <w:rPr>
          <w:rFonts w:ascii="Times New Roman" w:hAnsi="Times New Roman" w:cs="Times New Roman"/>
        </w:rPr>
        <w:t>串联</w:t>
      </w:r>
      <w:r w:rsidR="00324870" w:rsidRPr="0026604B">
        <w:rPr>
          <w:rFonts w:ascii="Times New Roman" w:hAnsi="Times New Roman" w:cs="Times New Roman"/>
        </w:rPr>
        <w:t>校正网络的传递函数为：</w:t>
      </w:r>
    </w:p>
    <w:p w14:paraId="474D0B56" w14:textId="12FB8D02" w:rsidR="00B03C02" w:rsidRPr="0026604B" w:rsidRDefault="00B03C02" w:rsidP="00B03C0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m:t>
                  </m:r>
                </m:sub>
              </m:sSub>
              <m:r>
                <w:rPr>
                  <w:rFonts w:ascii="Cambria Math" w:hAnsi="Cambria Math" w:cs="Times New Roman"/>
                </w:rPr>
                <m:t>(s)</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7968.2</m:t>
              </m:r>
              <m:r>
                <w:rPr>
                  <w:rFonts w:ascii="Cambria Math" w:hAnsi="Cambria Math" w:cs="Times New Roman"/>
                </w:rPr>
                <m:t>(0.0194s+1)</m:t>
              </m:r>
            </m:num>
            <m:den>
              <m:r>
                <w:rPr>
                  <w:rFonts w:ascii="Cambria Math" w:eastAsia="宋体" w:hAnsi="Cambria Math" w:cs="Times New Roman"/>
                  <w:szCs w:val="24"/>
                </w:rPr>
                <m:t>0.0138</m:t>
              </m:r>
              <m:r>
                <w:rPr>
                  <w:rFonts w:ascii="Cambria Math" w:hAnsi="Cambria Math" w:cs="Times New Roman"/>
                </w:rPr>
                <m:t>s+1</m:t>
              </m:r>
            </m:den>
          </m:f>
        </m:oMath>
      </m:oMathPara>
    </w:p>
    <w:p w14:paraId="7E0CDF3F" w14:textId="7EFA0F30" w:rsidR="00416A36" w:rsidRPr="0026604B" w:rsidRDefault="00416A36" w:rsidP="00416A36">
      <w:pPr>
        <w:rPr>
          <w:rFonts w:ascii="Times New Roman" w:hAnsi="Times New Roman" w:cs="Times New Roman"/>
        </w:rPr>
      </w:pPr>
      <w:r w:rsidRPr="0026604B">
        <w:rPr>
          <w:rFonts w:ascii="Times New Roman" w:hAnsi="Times New Roman" w:cs="Times New Roman"/>
        </w:rPr>
        <w:lastRenderedPageBreak/>
        <w:t>可以发现这里的放大系数接近</w:t>
      </w:r>
      <w:r w:rsidRPr="0026604B">
        <w:rPr>
          <w:rFonts w:ascii="Times New Roman" w:hAnsi="Times New Roman" w:cs="Times New Roman"/>
        </w:rPr>
        <w:t>8000</w:t>
      </w:r>
      <w:r w:rsidRPr="0026604B">
        <w:rPr>
          <w:rFonts w:ascii="Times New Roman" w:hAnsi="Times New Roman" w:cs="Times New Roman"/>
        </w:rPr>
        <w:t>，物理上很难实现这种超高放大倍数的信号放大器，这里考虑将放大倍数分别分散到控制器和驱动器两个环节上，在驱动器环节使用</w:t>
      </w:r>
      <w:r w:rsidRPr="0026604B">
        <w:rPr>
          <w:rFonts w:ascii="Times New Roman" w:hAnsi="Times New Roman" w:cs="Times New Roman"/>
        </w:rPr>
        <w:t>1</w:t>
      </w:r>
      <w:r w:rsidR="009D0FF5" w:rsidRPr="0026604B">
        <w:rPr>
          <w:rFonts w:ascii="Times New Roman" w:hAnsi="Times New Roman" w:cs="Times New Roman"/>
        </w:rPr>
        <w:t>12</w:t>
      </w:r>
      <w:r w:rsidRPr="0026604B">
        <w:rPr>
          <w:rFonts w:ascii="Times New Roman" w:hAnsi="Times New Roman" w:cs="Times New Roman"/>
        </w:rPr>
        <w:t>倍的放大倍数将被控对象的开环增益调整至</w:t>
      </w:r>
      <w:r w:rsidRPr="0026604B">
        <w:rPr>
          <w:rFonts w:ascii="Times New Roman" w:hAnsi="Times New Roman" w:cs="Times New Roman"/>
        </w:rPr>
        <w:t>1</w:t>
      </w:r>
      <w:r w:rsidRPr="0026604B">
        <w:rPr>
          <w:rFonts w:ascii="Times New Roman" w:hAnsi="Times New Roman" w:cs="Times New Roman"/>
        </w:rPr>
        <w:t>附近，在控制器环节使用</w:t>
      </w:r>
      <w:r w:rsidRPr="0026604B">
        <w:rPr>
          <w:rFonts w:ascii="Times New Roman" w:hAnsi="Times New Roman" w:cs="Times New Roman"/>
        </w:rPr>
        <w:t>72</w:t>
      </w:r>
      <w:r w:rsidRPr="0026604B">
        <w:rPr>
          <w:rFonts w:ascii="Times New Roman" w:hAnsi="Times New Roman" w:cs="Times New Roman"/>
        </w:rPr>
        <w:t>倍的增益补偿剩余的增益。</w:t>
      </w:r>
      <w:r w:rsidR="00EE5BEE" w:rsidRPr="0026604B">
        <w:rPr>
          <w:rFonts w:ascii="Times New Roman" w:hAnsi="Times New Roman" w:cs="Times New Roman"/>
        </w:rPr>
        <w:t>对应到题目给定的符号中就是：</w:t>
      </w:r>
    </w:p>
    <w:p w14:paraId="6E753891" w14:textId="11912545" w:rsidR="00EE5BEE" w:rsidRPr="0026604B" w:rsidRDefault="00EE5BEE" w:rsidP="00EE5BEE">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72</m:t>
              </m:r>
              <m:d>
                <m:dPr>
                  <m:ctrlPr>
                    <w:rPr>
                      <w:rFonts w:ascii="Cambria Math" w:hAnsi="Cambria Math" w:cs="Times New Roman"/>
                      <w:i/>
                    </w:rPr>
                  </m:ctrlPr>
                </m:dPr>
                <m:e>
                  <m:r>
                    <w:rPr>
                      <w:rFonts w:ascii="Cambria Math" w:hAnsi="Cambria Math" w:cs="Times New Roman"/>
                    </w:rPr>
                    <m:t>0.0194s+1</m:t>
                  </m:r>
                </m:e>
              </m:d>
            </m:num>
            <m:den>
              <m:r>
                <w:rPr>
                  <w:rFonts w:ascii="Cambria Math" w:eastAsia="宋体" w:hAnsi="Cambria Math" w:cs="Times New Roman"/>
                  <w:szCs w:val="24"/>
                </w:rPr>
                <m:t>0.0138</m:t>
              </m:r>
              <m:r>
                <w:rPr>
                  <w:rFonts w:ascii="Cambria Math" w:hAnsi="Cambria Math" w:cs="Times New Roman"/>
                </w:rPr>
                <m:t>s+1</m:t>
              </m:r>
            </m:den>
          </m:f>
        </m:oMath>
      </m:oMathPara>
    </w:p>
    <w:p w14:paraId="68DB55EE" w14:textId="417C89DD" w:rsidR="007124ED" w:rsidRPr="0026604B" w:rsidRDefault="007124ED" w:rsidP="00EE5BEE">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=112</m:t>
          </m:r>
        </m:oMath>
      </m:oMathPara>
    </w:p>
    <w:p w14:paraId="69350FF3" w14:textId="1A26D259" w:rsidR="007124ED" w:rsidRPr="0026604B" w:rsidRDefault="00971AE8" w:rsidP="00971AE8">
      <w:pPr>
        <w:ind w:firstLine="420"/>
        <w:rPr>
          <w:rFonts w:ascii="Times New Roman" w:hAnsi="Times New Roman" w:cs="Times New Roman"/>
          <w:iCs/>
        </w:rPr>
      </w:pPr>
      <w:r w:rsidRPr="0026604B">
        <w:rPr>
          <w:rFonts w:ascii="Times New Roman" w:hAnsi="Times New Roman" w:cs="Times New Roman"/>
        </w:rPr>
        <w:t>根据前面的计算可以发现该串联校正网络</w:t>
      </w:r>
      <w:r w:rsidR="007124ED" w:rsidRPr="0026604B">
        <w:rPr>
          <w:rFonts w:ascii="Times New Roman" w:hAnsi="Times New Roman" w:cs="Times New Roman"/>
        </w:rPr>
        <w:t>由一个</w:t>
      </w:r>
      <w:r w:rsidRPr="0026604B">
        <w:rPr>
          <w:rFonts w:ascii="Times New Roman" w:hAnsi="Times New Roman" w:cs="Times New Roman"/>
        </w:rPr>
        <w:t>一阶</w:t>
      </w:r>
      <w:r w:rsidR="007124ED" w:rsidRPr="0026604B">
        <w:rPr>
          <w:rFonts w:ascii="Times New Roman" w:hAnsi="Times New Roman" w:cs="Times New Roman"/>
        </w:rPr>
        <w:t>微分环节和一个一阶惯性环节组成</w:t>
      </w:r>
      <w:r w:rsidRPr="0026604B">
        <w:rPr>
          <w:rFonts w:ascii="Times New Roman" w:hAnsi="Times New Roman" w:cs="Times New Roman"/>
        </w:rPr>
        <w:t>；</w:t>
      </w:r>
      <w:r w:rsidRPr="0026604B">
        <w:rPr>
          <w:rFonts w:ascii="Times New Roman" w:hAnsi="Times New Roman" w:cs="Times New Roman"/>
        </w:rPr>
        <w:t>一阶惯性环节的转折频率为</w:t>
      </w:r>
      <w:r w:rsidRPr="0026604B">
        <w:rPr>
          <w:rFonts w:ascii="Times New Roman" w:hAnsi="Times New Roman" w:cs="Times New Roman"/>
          <w:iCs/>
        </w:rPr>
        <w:t>8.2</w:t>
      </w:r>
      <w:r w:rsidRPr="0026604B">
        <w:rPr>
          <w:rFonts w:ascii="Times New Roman" w:hAnsi="Times New Roman" w:cs="Times New Roman"/>
          <w:iCs/>
        </w:rPr>
        <w:t>Hz</w:t>
      </w:r>
      <w:r w:rsidRPr="0026604B">
        <w:rPr>
          <w:rFonts w:ascii="Times New Roman" w:hAnsi="Times New Roman" w:cs="Times New Roman"/>
          <w:iCs/>
        </w:rPr>
        <w:t>，</w:t>
      </w:r>
      <w:r w:rsidR="007124ED" w:rsidRPr="0026604B">
        <w:rPr>
          <w:rFonts w:ascii="Times New Roman" w:hAnsi="Times New Roman" w:cs="Times New Roman"/>
        </w:rPr>
        <w:t>一阶惯性环节的转折频率为</w:t>
      </w:r>
      <w:r w:rsidRPr="0026604B">
        <w:rPr>
          <w:rFonts w:ascii="Times New Roman" w:hAnsi="Times New Roman" w:cs="Times New Roman"/>
          <w:iCs/>
        </w:rPr>
        <w:t>11.53Hz</w:t>
      </w:r>
      <w:r w:rsidRPr="0026604B">
        <w:rPr>
          <w:rFonts w:ascii="Times New Roman" w:hAnsi="Times New Roman" w:cs="Times New Roman"/>
          <w:iCs/>
        </w:rPr>
        <w:t>。</w:t>
      </w:r>
    </w:p>
    <w:p w14:paraId="73BB452F" w14:textId="2261B0E2" w:rsidR="009646B3" w:rsidRPr="0026604B" w:rsidRDefault="009646B3" w:rsidP="00971AE8">
      <w:pPr>
        <w:ind w:firstLine="420"/>
        <w:rPr>
          <w:rFonts w:ascii="Times New Roman" w:hAnsi="Times New Roman" w:cs="Times New Roman"/>
          <w:iCs/>
        </w:rPr>
      </w:pPr>
      <w:r w:rsidRPr="0026604B">
        <w:rPr>
          <w:rFonts w:ascii="Times New Roman" w:hAnsi="Times New Roman" w:cs="Times New Roman"/>
          <w:iCs/>
        </w:rPr>
        <w:t>接下来计算控制器在两个转折频率前后的增益：</w:t>
      </w:r>
    </w:p>
    <w:p w14:paraId="6DD3757A" w14:textId="146BE6AD" w:rsidR="001D5FEB" w:rsidRPr="0026604B" w:rsidRDefault="001D5FEB" w:rsidP="001D5FEB">
      <w:pPr>
        <w:jc w:val="center"/>
        <w:rPr>
          <w:rFonts w:ascii="Times New Roman" w:hAnsi="Times New Roman" w:cs="Times New Roman"/>
          <w:iCs/>
        </w:rPr>
      </w:pPr>
      <m:oMathPara>
        <m:oMath>
          <m:sSub>
            <m:sSubPr>
              <m:ctrlPr>
                <w:rPr>
                  <w:rFonts w:ascii="Cambria Math" w:hAnsi="Cambria Math" w:cs="Times New Roman"/>
                  <w:i/>
                </w:rPr>
              </m:ctrlPr>
            </m:sSubPr>
            <m:e>
              <m:r>
                <w:rPr>
                  <w:rFonts w:ascii="Cambria Math" w:hAnsi="Cambria Math" w:cs="Times New Roman"/>
                </w:rPr>
                <m:t>20</m:t>
              </m:r>
              <m:r>
                <m:rPr>
                  <m:sty m:val="p"/>
                </m:rPr>
                <w:rPr>
                  <w:rFonts w:ascii="Cambria Math" w:hAnsi="Cambria Math" w:cs="Times New Roman"/>
                </w:rPr>
                <m:t>lg</m:t>
              </m:r>
              <m:r>
                <w:rPr>
                  <w:rFonts w:ascii="Cambria Math" w:hAnsi="Cambria Math" w:cs="Times New Roman"/>
                </w:rPr>
                <m:t>|</m:t>
              </m:r>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j</m:t>
              </m:r>
              <m:r>
                <w:rPr>
                  <w:rFonts w:ascii="Cambria Math" w:hAnsi="Cambria Math" w:cs="Times New Roman"/>
                </w:rPr>
                <m:t>1200</m:t>
              </m:r>
            </m:e>
          </m:d>
          <m:r>
            <w:rPr>
              <w:rFonts w:ascii="Cambria Math" w:hAnsi="Cambria Math" w:cs="Times New Roman"/>
            </w:rPr>
            <m:t>|=</m:t>
          </m:r>
          <m:r>
            <w:rPr>
              <w:rFonts w:ascii="Cambria Math" w:hAnsi="Cambria Math" w:cs="Times New Roman"/>
            </w:rPr>
            <m:t>20</m:t>
          </m:r>
          <m:r>
            <m:rPr>
              <m:sty m:val="p"/>
            </m:rPr>
            <w:rPr>
              <w:rFonts w:ascii="Cambria Math" w:hAnsi="Cambria Math" w:cs="Times New Roman"/>
            </w:rPr>
            <m:t>lg</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72</m:t>
                  </m:r>
                  <m:d>
                    <m:dPr>
                      <m:ctrlPr>
                        <w:rPr>
                          <w:rFonts w:ascii="Cambria Math" w:hAnsi="Cambria Math" w:cs="Times New Roman"/>
                          <w:i/>
                        </w:rPr>
                      </m:ctrlPr>
                    </m:dPr>
                    <m:e>
                      <m:r>
                        <w:rPr>
                          <w:rFonts w:ascii="Cambria Math" w:hAnsi="Cambria Math" w:cs="Times New Roman"/>
                        </w:rPr>
                        <m:t>0.0194</m:t>
                      </m:r>
                      <m:r>
                        <w:rPr>
                          <w:rFonts w:ascii="Cambria Math" w:hAnsi="Cambria Math" w:cs="Times New Roman"/>
                        </w:rPr>
                        <m:t>×</m:t>
                      </m:r>
                      <m:r>
                        <w:rPr>
                          <w:rFonts w:ascii="Cambria Math" w:hAnsi="Cambria Math" w:cs="Times New Roman"/>
                        </w:rPr>
                        <m:t>j</m:t>
                      </m:r>
                      <m:r>
                        <w:rPr>
                          <w:rFonts w:ascii="Cambria Math" w:hAnsi="Cambria Math" w:cs="Times New Roman"/>
                        </w:rPr>
                        <m:t>1200</m:t>
                      </m:r>
                      <m:r>
                        <w:rPr>
                          <w:rFonts w:ascii="Cambria Math" w:hAnsi="Cambria Math" w:cs="Times New Roman"/>
                        </w:rPr>
                        <m:t>+1</m:t>
                      </m:r>
                    </m:e>
                  </m:d>
                </m:num>
                <m:den>
                  <m:r>
                    <w:rPr>
                      <w:rFonts w:ascii="Cambria Math" w:eastAsia="宋体" w:hAnsi="Cambria Math" w:cs="Times New Roman"/>
                      <w:szCs w:val="24"/>
                    </w:rPr>
                    <m:t>0.0138</m:t>
                  </m:r>
                  <m:r>
                    <w:rPr>
                      <w:rFonts w:ascii="Cambria Math" w:hAnsi="Cambria Math" w:cs="Times New Roman"/>
                    </w:rPr>
                    <m:t>×</m:t>
                  </m:r>
                  <m:r>
                    <w:rPr>
                      <w:rFonts w:ascii="Cambria Math" w:hAnsi="Cambria Math" w:cs="Times New Roman"/>
                    </w:rPr>
                    <m:t>j</m:t>
                  </m:r>
                  <m:r>
                    <w:rPr>
                      <w:rFonts w:ascii="Cambria Math" w:hAnsi="Cambria Math" w:cs="Times New Roman"/>
                    </w:rPr>
                    <m:t>1200</m:t>
                  </m:r>
                  <m:r>
                    <w:rPr>
                      <w:rFonts w:ascii="Cambria Math" w:hAnsi="Cambria Math" w:cs="Times New Roman"/>
                    </w:rPr>
                    <m:t>+1</m:t>
                  </m:r>
                </m:den>
              </m:f>
            </m:e>
          </m:d>
          <m:r>
            <w:rPr>
              <w:rFonts w:ascii="Cambria Math" w:hAnsi="Cambria Math" w:cs="Times New Roman"/>
            </w:rPr>
            <m:t>=</m:t>
          </m:r>
          <m:r>
            <w:rPr>
              <w:rFonts w:ascii="Cambria Math" w:hAnsi="Cambria Math" w:cs="Times New Roman"/>
            </w:rPr>
            <m:t>20</m:t>
          </m:r>
          <m:func>
            <m:funcPr>
              <m:ctrlPr>
                <w:rPr>
                  <w:rFonts w:ascii="Cambria Math" w:hAnsi="Cambria Math" w:cs="Times New Roman"/>
                  <w:iCs/>
                </w:rPr>
              </m:ctrlPr>
            </m:funcPr>
            <m:fName>
              <m:r>
                <m:rPr>
                  <m:sty m:val="p"/>
                </m:rPr>
                <w:rPr>
                  <w:rFonts w:ascii="Cambria Math" w:hAnsi="Cambria Math" w:cs="Times New Roman"/>
                </w:rPr>
                <m:t>lg</m:t>
              </m:r>
            </m:fName>
            <m:e>
              <m:d>
                <m:dPr>
                  <m:ctrlPr>
                    <w:rPr>
                      <w:rFonts w:ascii="Cambria Math" w:hAnsi="Cambria Math" w:cs="Times New Roman"/>
                      <w:iCs/>
                    </w:rPr>
                  </m:ctrlPr>
                </m:dPr>
                <m:e>
                  <m:r>
                    <w:rPr>
                      <w:rFonts w:ascii="Cambria Math" w:hAnsi="Cambria Math" w:cs="Times New Roman"/>
                    </w:rPr>
                    <m:t>72</m:t>
                  </m:r>
                  <m:rad>
                    <m:radPr>
                      <m:degHide m:val="1"/>
                      <m:ctrlPr>
                        <w:rPr>
                          <w:rFonts w:ascii="Cambria Math" w:hAnsi="Cambria Math" w:cs="Times New Roman"/>
                          <w:i/>
                        </w:rPr>
                      </m:ctrlPr>
                    </m:radPr>
                    <m:deg/>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1+</m:t>
                              </m:r>
                              <m:d>
                                <m:dPr>
                                  <m:ctrlPr>
                                    <w:rPr>
                                      <w:rFonts w:ascii="Cambria Math" w:hAnsi="Cambria Math" w:cs="Times New Roman"/>
                                      <w:i/>
                                    </w:rPr>
                                  </m:ctrlPr>
                                </m:dPr>
                                <m:e>
                                  <m:r>
                                    <w:rPr>
                                      <w:rFonts w:ascii="Cambria Math" w:hAnsi="Cambria Math" w:cs="Times New Roman"/>
                                    </w:rPr>
                                    <m:t>0.0194×</m:t>
                                  </m:r>
                                  <m:r>
                                    <w:rPr>
                                      <w:rFonts w:ascii="Cambria Math" w:hAnsi="Cambria Math" w:cs="Times New Roman"/>
                                    </w:rPr>
                                    <m:t>1200</m:t>
                                  </m:r>
                                </m:e>
                              </m:d>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1+</m:t>
                              </m:r>
                              <m:d>
                                <m:dPr>
                                  <m:ctrlPr>
                                    <w:rPr>
                                      <w:rFonts w:ascii="Cambria Math" w:hAnsi="Cambria Math" w:cs="Times New Roman"/>
                                      <w:i/>
                                    </w:rPr>
                                  </m:ctrlPr>
                                </m:dPr>
                                <m:e>
                                  <m:r>
                                    <w:rPr>
                                      <w:rFonts w:ascii="Cambria Math" w:eastAsia="宋体" w:hAnsi="Cambria Math" w:cs="Times New Roman"/>
                                      <w:szCs w:val="24"/>
                                    </w:rPr>
                                    <m:t>0.0138</m:t>
                                  </m:r>
                                  <m:r>
                                    <w:rPr>
                                      <w:rFonts w:ascii="Cambria Math" w:hAnsi="Cambria Math" w:cs="Times New Roman"/>
                                    </w:rPr>
                                    <m:t>×</m:t>
                                  </m:r>
                                  <m:r>
                                    <w:rPr>
                                      <w:rFonts w:ascii="Cambria Math" w:hAnsi="Cambria Math" w:cs="Times New Roman"/>
                                    </w:rPr>
                                    <m:t>1200</m:t>
                                  </m:r>
                                </m:e>
                              </m:d>
                            </m:e>
                            <m:sup>
                              <m:r>
                                <w:rPr>
                                  <w:rFonts w:ascii="Cambria Math" w:hAnsi="Cambria Math" w:cs="Times New Roman"/>
                                </w:rPr>
                                <m:t>2</m:t>
                              </m:r>
                            </m:sup>
                          </m:sSup>
                        </m:den>
                      </m:f>
                    </m:e>
                  </m:rad>
                  <m:ctrlPr>
                    <w:rPr>
                      <w:rFonts w:ascii="Cambria Math" w:hAnsi="Cambria Math" w:cs="Times New Roman"/>
                      <w:i/>
                    </w:rPr>
                  </m:ctrlPr>
                </m:e>
              </m:d>
            </m:e>
          </m:func>
          <m:r>
            <w:rPr>
              <w:rFonts w:ascii="Cambria Math" w:hAnsi="Cambria Math" w:cs="Times New Roman"/>
            </w:rPr>
            <m:t>=</m:t>
          </m:r>
          <m:r>
            <w:rPr>
              <w:rFonts w:ascii="Cambria Math" w:hAnsi="Cambria Math" w:cs="Times New Roman"/>
            </w:rPr>
            <m:t>20</m:t>
          </m:r>
          <m:r>
            <m:rPr>
              <m:sty m:val="p"/>
            </m:rPr>
            <w:rPr>
              <w:rFonts w:ascii="Cambria Math" w:hAnsi="Cambria Math" w:cs="Times New Roman"/>
            </w:rPr>
            <m:t>lg(</m:t>
          </m:r>
          <m:r>
            <w:rPr>
              <w:rFonts w:ascii="Cambria Math" w:hAnsi="Cambria Math" w:cs="Times New Roman"/>
            </w:rPr>
            <m:t>101.13)=40.10</m:t>
          </m:r>
          <m:r>
            <m:rPr>
              <m:sty m:val="p"/>
            </m:rPr>
            <w:rPr>
              <w:rFonts w:ascii="Cambria Math" w:hAnsi="Cambria Math" w:cs="Times New Roman"/>
            </w:rPr>
            <m:t>dB</m:t>
          </m:r>
        </m:oMath>
      </m:oMathPara>
    </w:p>
    <w:p w14:paraId="789EBF2B" w14:textId="1AE5792B" w:rsidR="00CD5CC9" w:rsidRPr="0026604B" w:rsidRDefault="00CD5CC9" w:rsidP="00CD5CC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20</m:t>
              </m:r>
              <m:r>
                <m:rPr>
                  <m:sty m:val="p"/>
                </m:rPr>
                <w:rPr>
                  <w:rFonts w:ascii="Cambria Math" w:hAnsi="Cambria Math" w:cs="Times New Roman"/>
                </w:rPr>
                <m:t>lg</m:t>
              </m:r>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j</m:t>
              </m:r>
              <m:r>
                <w:rPr>
                  <w:rFonts w:ascii="Cambria Math" w:hAnsi="Cambria Math" w:cs="Times New Roman"/>
                </w:rPr>
                <m:t>0.01</m:t>
              </m:r>
            </m:e>
          </m:d>
          <m:r>
            <w:rPr>
              <w:rFonts w:ascii="Cambria Math" w:hAnsi="Cambria Math" w:cs="Times New Roman"/>
            </w:rPr>
            <m:t>|=20</m:t>
          </m:r>
          <m:r>
            <m:rPr>
              <m:sty m:val="p"/>
            </m:rPr>
            <w:rPr>
              <w:rFonts w:ascii="Cambria Math" w:hAnsi="Cambria Math" w:cs="Times New Roman"/>
            </w:rPr>
            <m:t>lg</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72</m:t>
                  </m:r>
                  <m:d>
                    <m:dPr>
                      <m:ctrlPr>
                        <w:rPr>
                          <w:rFonts w:ascii="Cambria Math" w:hAnsi="Cambria Math" w:cs="Times New Roman"/>
                          <w:i/>
                        </w:rPr>
                      </m:ctrlPr>
                    </m:dPr>
                    <m:e>
                      <m:r>
                        <w:rPr>
                          <w:rFonts w:ascii="Cambria Math" w:hAnsi="Cambria Math" w:cs="Times New Roman"/>
                        </w:rPr>
                        <m:t>0.0194×j</m:t>
                      </m:r>
                      <m:r>
                        <w:rPr>
                          <w:rFonts w:ascii="Cambria Math" w:hAnsi="Cambria Math" w:cs="Times New Roman"/>
                        </w:rPr>
                        <m:t>0.01</m:t>
                      </m:r>
                      <m:r>
                        <w:rPr>
                          <w:rFonts w:ascii="Cambria Math" w:hAnsi="Cambria Math" w:cs="Times New Roman"/>
                        </w:rPr>
                        <m:t>+1</m:t>
                      </m:r>
                    </m:e>
                  </m:d>
                </m:num>
                <m:den>
                  <m:r>
                    <w:rPr>
                      <w:rFonts w:ascii="Cambria Math" w:eastAsia="宋体" w:hAnsi="Cambria Math" w:cs="Times New Roman"/>
                      <w:szCs w:val="24"/>
                    </w:rPr>
                    <m:t>0.0138</m:t>
                  </m:r>
                  <m:r>
                    <w:rPr>
                      <w:rFonts w:ascii="Cambria Math" w:hAnsi="Cambria Math" w:cs="Times New Roman"/>
                    </w:rPr>
                    <m:t>×j</m:t>
                  </m:r>
                  <m:r>
                    <w:rPr>
                      <w:rFonts w:ascii="Cambria Math" w:hAnsi="Cambria Math" w:cs="Times New Roman"/>
                    </w:rPr>
                    <m:t>0.01</m:t>
                  </m:r>
                  <m:r>
                    <w:rPr>
                      <w:rFonts w:ascii="Cambria Math" w:hAnsi="Cambria Math" w:cs="Times New Roman"/>
                    </w:rPr>
                    <m:t>+1</m:t>
                  </m:r>
                </m:den>
              </m:f>
            </m:e>
          </m:d>
          <m:r>
            <w:rPr>
              <w:rFonts w:ascii="Cambria Math" w:hAnsi="Cambria Math" w:cs="Times New Roman"/>
            </w:rPr>
            <m:t>=20</m:t>
          </m:r>
          <m:func>
            <m:funcPr>
              <m:ctrlPr>
                <w:rPr>
                  <w:rFonts w:ascii="Cambria Math" w:hAnsi="Cambria Math" w:cs="Times New Roman"/>
                  <w:iCs/>
                </w:rPr>
              </m:ctrlPr>
            </m:funcPr>
            <m:fName>
              <m:r>
                <m:rPr>
                  <m:sty m:val="p"/>
                </m:rPr>
                <w:rPr>
                  <w:rFonts w:ascii="Cambria Math" w:hAnsi="Cambria Math" w:cs="Times New Roman"/>
                </w:rPr>
                <m:t>lg</m:t>
              </m:r>
            </m:fName>
            <m:e>
              <m:d>
                <m:dPr>
                  <m:ctrlPr>
                    <w:rPr>
                      <w:rFonts w:ascii="Cambria Math" w:hAnsi="Cambria Math" w:cs="Times New Roman"/>
                      <w:iCs/>
                    </w:rPr>
                  </m:ctrlPr>
                </m:dPr>
                <m:e>
                  <m:r>
                    <w:rPr>
                      <w:rFonts w:ascii="Cambria Math" w:hAnsi="Cambria Math" w:cs="Times New Roman"/>
                    </w:rPr>
                    <m:t>72</m:t>
                  </m:r>
                  <m:rad>
                    <m:radPr>
                      <m:degHide m:val="1"/>
                      <m:ctrlPr>
                        <w:rPr>
                          <w:rFonts w:ascii="Cambria Math" w:hAnsi="Cambria Math" w:cs="Times New Roman"/>
                          <w:i/>
                        </w:rPr>
                      </m:ctrlPr>
                    </m:radPr>
                    <m:deg/>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1+</m:t>
                              </m:r>
                              <m:d>
                                <m:dPr>
                                  <m:ctrlPr>
                                    <w:rPr>
                                      <w:rFonts w:ascii="Cambria Math" w:hAnsi="Cambria Math" w:cs="Times New Roman"/>
                                      <w:i/>
                                    </w:rPr>
                                  </m:ctrlPr>
                                </m:dPr>
                                <m:e>
                                  <m:r>
                                    <w:rPr>
                                      <w:rFonts w:ascii="Cambria Math" w:hAnsi="Cambria Math" w:cs="Times New Roman"/>
                                    </w:rPr>
                                    <m:t>0.0194×</m:t>
                                  </m:r>
                                  <m:r>
                                    <w:rPr>
                                      <w:rFonts w:ascii="Cambria Math" w:hAnsi="Cambria Math" w:cs="Times New Roman"/>
                                    </w:rPr>
                                    <m:t>0.01</m:t>
                                  </m:r>
                                </m:e>
                              </m:d>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1+</m:t>
                              </m:r>
                              <m:d>
                                <m:dPr>
                                  <m:ctrlPr>
                                    <w:rPr>
                                      <w:rFonts w:ascii="Cambria Math" w:hAnsi="Cambria Math" w:cs="Times New Roman"/>
                                      <w:i/>
                                    </w:rPr>
                                  </m:ctrlPr>
                                </m:dPr>
                                <m:e>
                                  <m:r>
                                    <w:rPr>
                                      <w:rFonts w:ascii="Cambria Math" w:eastAsia="宋体" w:hAnsi="Cambria Math" w:cs="Times New Roman"/>
                                      <w:szCs w:val="24"/>
                                    </w:rPr>
                                    <m:t>0.0138</m:t>
                                  </m:r>
                                  <m:r>
                                    <w:rPr>
                                      <w:rFonts w:ascii="Cambria Math" w:hAnsi="Cambria Math" w:cs="Times New Roman"/>
                                    </w:rPr>
                                    <m:t>×</m:t>
                                  </m:r>
                                  <m:r>
                                    <w:rPr>
                                      <w:rFonts w:ascii="Cambria Math" w:hAnsi="Cambria Math" w:cs="Times New Roman"/>
                                    </w:rPr>
                                    <m:t>0.01</m:t>
                                  </m:r>
                                </m:e>
                              </m:d>
                            </m:e>
                            <m:sup>
                              <m:r>
                                <w:rPr>
                                  <w:rFonts w:ascii="Cambria Math" w:hAnsi="Cambria Math" w:cs="Times New Roman"/>
                                </w:rPr>
                                <m:t>2</m:t>
                              </m:r>
                            </m:sup>
                          </m:sSup>
                        </m:den>
                      </m:f>
                    </m:e>
                  </m:rad>
                  <m:ctrlPr>
                    <w:rPr>
                      <w:rFonts w:ascii="Cambria Math" w:hAnsi="Cambria Math" w:cs="Times New Roman"/>
                      <w:i/>
                    </w:rPr>
                  </m:ctrlPr>
                </m:e>
              </m:d>
            </m:e>
          </m:func>
          <m:r>
            <w:rPr>
              <w:rFonts w:ascii="Cambria Math" w:hAnsi="Cambria Math" w:cs="Times New Roman"/>
            </w:rPr>
            <m:t>=20</m:t>
          </m:r>
          <m:r>
            <m:rPr>
              <m:sty m:val="p"/>
            </m:rPr>
            <w:rPr>
              <w:rFonts w:ascii="Cambria Math" w:hAnsi="Cambria Math" w:cs="Times New Roman"/>
            </w:rPr>
            <m:t>lg</m:t>
          </m:r>
          <m:r>
            <w:rPr>
              <w:rFonts w:ascii="Cambria Math" w:hAnsi="Cambria Math" w:cs="Times New Roman"/>
            </w:rPr>
            <m:t>72</m:t>
          </m:r>
          <m:r>
            <w:rPr>
              <w:rFonts w:ascii="Cambria Math" w:hAnsi="Cambria Math" w:cs="Times New Roman"/>
            </w:rPr>
            <m:t>=3</m:t>
          </m:r>
          <m:r>
            <w:rPr>
              <w:rFonts w:ascii="Cambria Math" w:hAnsi="Cambria Math" w:cs="Times New Roman"/>
            </w:rPr>
            <m:t>7.15</m:t>
          </m:r>
          <m:r>
            <m:rPr>
              <m:sty m:val="p"/>
            </m:rPr>
            <w:rPr>
              <w:rFonts w:ascii="Cambria Math" w:hAnsi="Cambria Math" w:cs="Times New Roman"/>
            </w:rPr>
            <m:t>dB</m:t>
          </m:r>
        </m:oMath>
      </m:oMathPara>
    </w:p>
    <w:p w14:paraId="33B1D0E5" w14:textId="53EA620C" w:rsidR="007124ED" w:rsidRPr="0026604B" w:rsidRDefault="007124ED" w:rsidP="007124ED">
      <w:pPr>
        <w:rPr>
          <w:rFonts w:ascii="Times New Roman" w:hAnsi="Times New Roman" w:cs="Times New Roman"/>
          <w:iCs/>
        </w:rPr>
      </w:pPr>
      <w:r w:rsidRPr="0026604B">
        <w:rPr>
          <w:rFonts w:ascii="Times New Roman" w:hAnsi="Times New Roman" w:cs="Times New Roman"/>
          <w:iCs/>
        </w:rPr>
        <w:t>上述计算说明该被控对象的</w:t>
      </w:r>
      <w:r w:rsidRPr="0026604B">
        <w:rPr>
          <w:rFonts w:ascii="Times New Roman" w:hAnsi="Times New Roman" w:cs="Times New Roman"/>
          <w:iCs/>
        </w:rPr>
        <w:t>Bode</w:t>
      </w:r>
      <w:r w:rsidRPr="0026604B">
        <w:rPr>
          <w:rFonts w:ascii="Times New Roman" w:hAnsi="Times New Roman" w:cs="Times New Roman"/>
          <w:iCs/>
        </w:rPr>
        <w:t>图在</w:t>
      </w:r>
      <w:r w:rsidR="00971AE8" w:rsidRPr="0026604B">
        <w:rPr>
          <w:rFonts w:ascii="Times New Roman" w:hAnsi="Times New Roman" w:cs="Times New Roman"/>
          <w:iCs/>
        </w:rPr>
        <w:t>8.2</w:t>
      </w:r>
      <w:r w:rsidRPr="0026604B">
        <w:rPr>
          <w:rFonts w:ascii="Times New Roman" w:hAnsi="Times New Roman" w:cs="Times New Roman"/>
          <w:iCs/>
        </w:rPr>
        <w:t>Hz</w:t>
      </w:r>
      <w:r w:rsidRPr="0026604B">
        <w:rPr>
          <w:rFonts w:ascii="Times New Roman" w:hAnsi="Times New Roman" w:cs="Times New Roman"/>
          <w:iCs/>
        </w:rPr>
        <w:t>前</w:t>
      </w:r>
      <w:r w:rsidR="00971AE8" w:rsidRPr="0026604B">
        <w:rPr>
          <w:rFonts w:ascii="Times New Roman" w:hAnsi="Times New Roman" w:cs="Times New Roman"/>
          <w:iCs/>
        </w:rPr>
        <w:t>保持</w:t>
      </w:r>
      <w:r w:rsidR="00CD5CC9" w:rsidRPr="0026604B">
        <w:rPr>
          <w:rFonts w:ascii="Times New Roman" w:hAnsi="Times New Roman" w:cs="Times New Roman"/>
          <w:iCs/>
        </w:rPr>
        <w:t>为约</w:t>
      </w:r>
      <w:r w:rsidR="00CD5CC9" w:rsidRPr="0026604B">
        <w:rPr>
          <w:rFonts w:ascii="Times New Roman" w:hAnsi="Times New Roman" w:cs="Times New Roman"/>
          <w:iCs/>
        </w:rPr>
        <w:t>37.15dB</w:t>
      </w:r>
      <w:r w:rsidRPr="0026604B">
        <w:rPr>
          <w:rFonts w:ascii="Times New Roman" w:hAnsi="Times New Roman" w:cs="Times New Roman"/>
          <w:iCs/>
        </w:rPr>
        <w:t>，在</w:t>
      </w:r>
      <w:r w:rsidR="00971AE8" w:rsidRPr="0026604B">
        <w:rPr>
          <w:rFonts w:ascii="Times New Roman" w:hAnsi="Times New Roman" w:cs="Times New Roman"/>
          <w:iCs/>
        </w:rPr>
        <w:t>8.2Hz</w:t>
      </w:r>
      <w:r w:rsidR="00971AE8" w:rsidRPr="0026604B">
        <w:rPr>
          <w:rFonts w:ascii="Times New Roman" w:hAnsi="Times New Roman" w:cs="Times New Roman"/>
          <w:iCs/>
        </w:rPr>
        <w:t xml:space="preserve"> </w:t>
      </w:r>
      <w:r w:rsidR="00971AE8" w:rsidRPr="0026604B">
        <w:rPr>
          <w:rFonts w:ascii="Times New Roman" w:hAnsi="Times New Roman" w:cs="Times New Roman"/>
          <w:iCs/>
        </w:rPr>
        <w:t>与</w:t>
      </w:r>
      <w:r w:rsidRPr="0026604B">
        <w:rPr>
          <w:rFonts w:ascii="Times New Roman" w:hAnsi="Times New Roman" w:cs="Times New Roman"/>
          <w:iCs/>
        </w:rPr>
        <w:t>11.53Hz</w:t>
      </w:r>
      <w:r w:rsidR="00971AE8" w:rsidRPr="0026604B">
        <w:rPr>
          <w:rFonts w:ascii="Times New Roman" w:hAnsi="Times New Roman" w:cs="Times New Roman"/>
          <w:iCs/>
        </w:rPr>
        <w:t>之间以</w:t>
      </w:r>
      <w:r w:rsidR="00971AE8" w:rsidRPr="0026604B">
        <w:rPr>
          <w:rFonts w:ascii="Times New Roman" w:hAnsi="Times New Roman" w:cs="Times New Roman"/>
          <w:iCs/>
        </w:rPr>
        <w:t>+2</w:t>
      </w:r>
      <w:r w:rsidRPr="0026604B">
        <w:rPr>
          <w:rFonts w:ascii="Times New Roman" w:hAnsi="Times New Roman" w:cs="Times New Roman"/>
          <w:iCs/>
        </w:rPr>
        <w:t>0dB/dec</w:t>
      </w:r>
      <w:r w:rsidRPr="0026604B">
        <w:rPr>
          <w:rFonts w:ascii="Times New Roman" w:hAnsi="Times New Roman" w:cs="Times New Roman"/>
          <w:iCs/>
        </w:rPr>
        <w:t>斜率</w:t>
      </w:r>
      <w:r w:rsidR="00971AE8" w:rsidRPr="0026604B">
        <w:rPr>
          <w:rFonts w:ascii="Times New Roman" w:hAnsi="Times New Roman" w:cs="Times New Roman"/>
          <w:iCs/>
        </w:rPr>
        <w:t>放大，在</w:t>
      </w:r>
      <w:r w:rsidR="00971AE8" w:rsidRPr="0026604B">
        <w:rPr>
          <w:rFonts w:ascii="Times New Roman" w:hAnsi="Times New Roman" w:cs="Times New Roman"/>
          <w:iCs/>
        </w:rPr>
        <w:t>11.53Hz</w:t>
      </w:r>
      <w:r w:rsidR="00971AE8" w:rsidRPr="0026604B">
        <w:rPr>
          <w:rFonts w:ascii="Times New Roman" w:hAnsi="Times New Roman" w:cs="Times New Roman"/>
          <w:iCs/>
        </w:rPr>
        <w:t>后继续</w:t>
      </w:r>
      <w:r w:rsidR="00971AE8" w:rsidRPr="0026604B">
        <w:rPr>
          <w:rFonts w:ascii="Times New Roman" w:hAnsi="Times New Roman" w:cs="Times New Roman"/>
          <w:iCs/>
        </w:rPr>
        <w:t>保持</w:t>
      </w:r>
      <w:r w:rsidR="00CD5CC9" w:rsidRPr="0026604B">
        <w:rPr>
          <w:rFonts w:ascii="Times New Roman" w:hAnsi="Times New Roman" w:cs="Times New Roman"/>
          <w:iCs/>
        </w:rPr>
        <w:t>为</w:t>
      </w:r>
      <w:r w:rsidR="00CD5CC9" w:rsidRPr="0026604B">
        <w:rPr>
          <w:rFonts w:ascii="Times New Roman" w:hAnsi="Times New Roman" w:cs="Times New Roman"/>
          <w:iCs/>
        </w:rPr>
        <w:t>40.1dB</w:t>
      </w:r>
      <w:r w:rsidR="00971AE8" w:rsidRPr="0026604B">
        <w:rPr>
          <w:rFonts w:ascii="Times New Roman" w:hAnsi="Times New Roman" w:cs="Times New Roman"/>
          <w:iCs/>
        </w:rPr>
        <w:t>。</w:t>
      </w:r>
    </w:p>
    <w:p w14:paraId="47A79F15" w14:textId="6BB7E9F2" w:rsidR="007124ED" w:rsidRPr="0026604B" w:rsidRDefault="007124ED" w:rsidP="007124ED">
      <w:pPr>
        <w:ind w:firstLine="420"/>
        <w:rPr>
          <w:rFonts w:ascii="Times New Roman" w:hAnsi="Times New Roman" w:cs="Times New Roman"/>
        </w:rPr>
      </w:pPr>
      <w:r w:rsidRPr="0026604B">
        <w:rPr>
          <w:rFonts w:ascii="Times New Roman" w:hAnsi="Times New Roman" w:cs="Times New Roman"/>
          <w:iCs/>
        </w:rPr>
        <w:t>根据上述信息可以绘制出</w:t>
      </w:r>
      <w:r w:rsidR="00CD5CC9" w:rsidRPr="0026604B">
        <w:rPr>
          <w:rFonts w:ascii="Times New Roman" w:hAnsi="Times New Roman" w:cs="Times New Roman"/>
        </w:rPr>
        <w:t>控制器</w:t>
      </w:r>
      <w:r w:rsidRPr="0026604B">
        <w:rPr>
          <w:rFonts w:ascii="Times New Roman" w:hAnsi="Times New Roman" w:cs="Times New Roman"/>
        </w:rPr>
        <w:t>的对数幅频特性曲线如图</w:t>
      </w:r>
      <w:r w:rsidR="00673FFB" w:rsidRPr="0026604B">
        <w:rPr>
          <w:rFonts w:ascii="Times New Roman" w:hAnsi="Times New Roman" w:cs="Times New Roman"/>
        </w:rPr>
        <w:t>3</w:t>
      </w:r>
      <w:r w:rsidRPr="0026604B">
        <w:rPr>
          <w:rFonts w:ascii="Times New Roman" w:hAnsi="Times New Roman" w:cs="Times New Roman"/>
        </w:rPr>
        <w:t>-</w:t>
      </w:r>
      <w:r w:rsidR="00673FFB" w:rsidRPr="0026604B">
        <w:rPr>
          <w:rFonts w:ascii="Times New Roman" w:hAnsi="Times New Roman" w:cs="Times New Roman"/>
        </w:rPr>
        <w:t>3</w:t>
      </w:r>
      <w:r w:rsidRPr="0026604B">
        <w:rPr>
          <w:rFonts w:ascii="Times New Roman" w:hAnsi="Times New Roman" w:cs="Times New Roman"/>
        </w:rPr>
        <w:t>所示：</w:t>
      </w:r>
    </w:p>
    <w:p w14:paraId="0E8E18AD" w14:textId="77777777" w:rsidR="00CD5CC9" w:rsidRPr="0026604B" w:rsidRDefault="00CD5CC9" w:rsidP="00CD5CC9">
      <w:pPr>
        <w:keepNext/>
        <w:jc w:val="center"/>
        <w:rPr>
          <w:rFonts w:ascii="Times New Roman" w:hAnsi="Times New Roman" w:cs="Times New Roman"/>
        </w:rPr>
      </w:pPr>
      <w:r w:rsidRPr="0026604B">
        <w:rPr>
          <w:rFonts w:ascii="Times New Roman" w:hAnsi="Times New Roman" w:cs="Times New Roman"/>
        </w:rPr>
        <w:object w:dxaOrig="7517" w:dyaOrig="4874" w14:anchorId="1789E3DA">
          <v:shape id="_x0000_i1044" type="#_x0000_t75" style="width:416.3pt;height:283.4pt" o:ole="">
            <v:imagedata r:id="rId10" o:title=""/>
          </v:shape>
          <o:OLEObject Type="Embed" ProgID="PBrush" ShapeID="_x0000_i1044" DrawAspect="Content" ObjectID="_1748396601" r:id="rId13"/>
        </w:object>
      </w:r>
    </w:p>
    <w:p w14:paraId="29A5E794" w14:textId="5E234A5F" w:rsidR="007124ED" w:rsidRPr="0026604B" w:rsidRDefault="00CD5CC9" w:rsidP="00CD5CC9">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w:t>
      </w:r>
      <w:r w:rsidR="0050798B" w:rsidRPr="0026604B">
        <w:rPr>
          <w:rFonts w:ascii="Times New Roman" w:hAnsi="Times New Roman" w:cs="Times New Roman"/>
          <w:i w:val="0"/>
          <w:iCs w:val="0"/>
          <w:color w:val="auto"/>
        </w:rPr>
        <w:t>1</w:t>
      </w:r>
      <w:r w:rsidRPr="0026604B">
        <w:rPr>
          <w:rFonts w:ascii="Times New Roman" w:hAnsi="Times New Roman" w:cs="Times New Roman"/>
          <w:i w:val="0"/>
          <w:iCs w:val="0"/>
          <w:color w:val="auto"/>
        </w:rPr>
        <w:t>-</w:t>
      </w:r>
      <w:r w:rsidR="00673FFB" w:rsidRPr="0026604B">
        <w:rPr>
          <w:rFonts w:ascii="Times New Roman" w:hAnsi="Times New Roman" w:cs="Times New Roman"/>
          <w:i w:val="0"/>
          <w:iCs w:val="0"/>
          <w:color w:val="auto"/>
        </w:rPr>
        <w:t>3</w:t>
      </w:r>
      <w:r w:rsidRPr="0026604B">
        <w:rPr>
          <w:rFonts w:ascii="Times New Roman" w:hAnsi="Times New Roman" w:cs="Times New Roman"/>
          <w:i w:val="0"/>
          <w:iCs w:val="0"/>
          <w:color w:val="auto"/>
        </w:rPr>
        <w:t xml:space="preserve"> </w:t>
      </w:r>
      <w:r w:rsidRPr="0026604B">
        <w:rPr>
          <w:rFonts w:ascii="Times New Roman" w:hAnsi="Times New Roman" w:cs="Times New Roman"/>
          <w:i w:val="0"/>
          <w:iCs w:val="0"/>
          <w:color w:val="auto"/>
        </w:rPr>
        <w:t>控制器的对数幅频特性曲线</w:t>
      </w:r>
    </w:p>
    <w:p w14:paraId="2D06D879" w14:textId="6FC2A63C" w:rsidR="00B03C02" w:rsidRPr="0026604B" w:rsidRDefault="00416A36" w:rsidP="001A4DA3">
      <w:pPr>
        <w:ind w:firstLine="420"/>
        <w:rPr>
          <w:rFonts w:ascii="Times New Roman" w:hAnsi="Times New Roman" w:cs="Times New Roman"/>
        </w:rPr>
      </w:pPr>
      <w:r w:rsidRPr="0026604B">
        <w:rPr>
          <w:rFonts w:ascii="Times New Roman" w:hAnsi="Times New Roman" w:cs="Times New Roman"/>
        </w:rPr>
        <w:t>接下来</w:t>
      </w:r>
      <w:r w:rsidR="00E83900" w:rsidRPr="0026604B">
        <w:rPr>
          <w:rFonts w:ascii="Times New Roman" w:hAnsi="Times New Roman" w:cs="Times New Roman"/>
        </w:rPr>
        <w:t>设计</w:t>
      </w:r>
      <w:r w:rsidRPr="0026604B">
        <w:rPr>
          <w:rFonts w:ascii="Times New Roman" w:hAnsi="Times New Roman" w:cs="Times New Roman"/>
        </w:rPr>
        <w:t>前馈网络，为了在前馈通道提高控制精度，这里还是考虑近似实现全补偿的方法来实现前馈，</w:t>
      </w:r>
      <w:r w:rsidR="005D371B" w:rsidRPr="0026604B">
        <w:rPr>
          <w:rFonts w:ascii="Times New Roman" w:hAnsi="Times New Roman" w:cs="Times New Roman"/>
        </w:rPr>
        <w:t>在前一步校正后的驱动器</w:t>
      </w:r>
      <w:r w:rsidR="005D371B" w:rsidRPr="0026604B">
        <w:rPr>
          <w:rFonts w:ascii="Times New Roman" w:hAnsi="Times New Roman" w:cs="Times New Roman"/>
        </w:rPr>
        <w:t>-</w:t>
      </w:r>
      <w:r w:rsidR="005D371B" w:rsidRPr="0026604B">
        <w:rPr>
          <w:rFonts w:ascii="Times New Roman" w:hAnsi="Times New Roman" w:cs="Times New Roman"/>
        </w:rPr>
        <w:t>执行器系统的传递函数为：</w:t>
      </w:r>
    </w:p>
    <w:p w14:paraId="7FFBBD8A" w14:textId="0C9E1B70" w:rsidR="005D371B" w:rsidRPr="0026604B" w:rsidRDefault="005D371B" w:rsidP="005D371B">
      <w:pPr>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s(0.0194s+1)</m:t>
              </m:r>
            </m:den>
          </m:f>
        </m:oMath>
      </m:oMathPara>
    </w:p>
    <w:p w14:paraId="01922503" w14:textId="0015ACB8" w:rsidR="005D371B" w:rsidRPr="0026604B" w:rsidRDefault="005D371B" w:rsidP="005D371B">
      <w:pPr>
        <w:rPr>
          <w:rFonts w:ascii="Times New Roman" w:hAnsi="Times New Roman" w:cs="Times New Roman"/>
        </w:rPr>
      </w:pPr>
      <w:r w:rsidRPr="0026604B">
        <w:rPr>
          <w:rFonts w:ascii="Times New Roman" w:hAnsi="Times New Roman" w:cs="Times New Roman"/>
        </w:rPr>
        <w:t>在全补偿条件下前馈通道传递函数应为：</w:t>
      </w:r>
    </w:p>
    <w:p w14:paraId="56108D21" w14:textId="40E562BC" w:rsidR="005D371B" w:rsidRPr="0026604B" w:rsidRDefault="005D371B" w:rsidP="005D371B">
      <w:pPr>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den>
          </m:f>
          <m:r>
            <w:rPr>
              <w:rFonts w:ascii="Cambria Math" w:hAnsi="Cambria Math" w:cs="Times New Roman"/>
            </w:rPr>
            <m:t>=s(0.0194s+1)</m:t>
          </m:r>
        </m:oMath>
      </m:oMathPara>
    </w:p>
    <w:p w14:paraId="5C6FE9D2" w14:textId="7C2514F3" w:rsidR="00A7000D" w:rsidRPr="0026604B" w:rsidRDefault="005D371B" w:rsidP="005D371B">
      <w:pPr>
        <w:rPr>
          <w:rFonts w:ascii="Times New Roman" w:hAnsi="Times New Roman" w:cs="Times New Roman"/>
        </w:rPr>
      </w:pPr>
      <w:r w:rsidRPr="0026604B">
        <w:rPr>
          <w:rFonts w:ascii="Times New Roman" w:hAnsi="Times New Roman" w:cs="Times New Roman"/>
        </w:rPr>
        <w:t>显然该环节是物理不可实现的，于是考虑通过在分母增加</w:t>
      </w:r>
      <w:r w:rsidR="0086751E" w:rsidRPr="0026604B">
        <w:rPr>
          <w:rFonts w:ascii="Times New Roman" w:hAnsi="Times New Roman" w:cs="Times New Roman"/>
        </w:rPr>
        <w:t>位于</w:t>
      </w:r>
      <w:r w:rsidRPr="0026604B">
        <w:rPr>
          <w:rFonts w:ascii="Times New Roman" w:hAnsi="Times New Roman" w:cs="Times New Roman"/>
        </w:rPr>
        <w:t>系统带宽外的极点来</w:t>
      </w:r>
      <w:r w:rsidR="00A7000D" w:rsidRPr="0026604B">
        <w:rPr>
          <w:rFonts w:ascii="Times New Roman" w:hAnsi="Times New Roman" w:cs="Times New Roman"/>
        </w:rPr>
        <w:t>增加</w:t>
      </w:r>
      <w:r w:rsidR="0086751E" w:rsidRPr="0026604B">
        <w:rPr>
          <w:rFonts w:ascii="Times New Roman" w:hAnsi="Times New Roman" w:cs="Times New Roman"/>
        </w:rPr>
        <w:t>该环节的</w:t>
      </w:r>
      <w:r w:rsidR="00A7000D" w:rsidRPr="0026604B">
        <w:rPr>
          <w:rFonts w:ascii="Times New Roman" w:hAnsi="Times New Roman" w:cs="Times New Roman"/>
        </w:rPr>
        <w:t>物理可实现性。</w:t>
      </w:r>
    </w:p>
    <w:p w14:paraId="209C5B03" w14:textId="4CA6F63B" w:rsidR="005D371B" w:rsidRPr="0026604B" w:rsidRDefault="00A7000D" w:rsidP="00A7000D">
      <w:pPr>
        <w:ind w:firstLine="420"/>
        <w:rPr>
          <w:rFonts w:ascii="Times New Roman" w:hAnsi="Times New Roman" w:cs="Times New Roman"/>
        </w:rPr>
      </w:pPr>
      <w:r w:rsidRPr="0026604B">
        <w:rPr>
          <w:rFonts w:ascii="Times New Roman" w:hAnsi="Times New Roman" w:cs="Times New Roman"/>
        </w:rPr>
        <w:t>接下来计算系统的闭环带宽。上述系统的闭环传递如下：</w:t>
      </w:r>
    </w:p>
    <w:p w14:paraId="25D44F09" w14:textId="37F1EE04" w:rsidR="00A7000D" w:rsidRPr="0026604B" w:rsidRDefault="00A7000D" w:rsidP="00A7000D">
      <w:pPr>
        <w:jc w:val="center"/>
        <w:rPr>
          <w:rFonts w:ascii="Times New Roman" w:hAnsi="Times New Roman" w:cs="Times New Roman"/>
          <w:i/>
        </w:rPr>
      </w:pPr>
      <m:oMathPara>
        <m:oMath>
          <m:r>
            <w:rPr>
              <w:rFonts w:ascii="Cambria Math" w:hAnsi="Cambria Math" w:cs="Times New Roman"/>
            </w:rPr>
            <m:t>ϕ</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num>
            <m:den>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71.74</m:t>
              </m:r>
            </m:num>
            <m:den>
              <m:r>
                <w:rPr>
                  <w:rFonts w:ascii="Cambria Math" w:hAnsi="Cambria Math" w:cs="Times New Roman"/>
                </w:rPr>
                <m:t>0.0138</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rPr>
                <m:t>+s+71.74</m:t>
              </m:r>
            </m:den>
          </m:f>
        </m:oMath>
      </m:oMathPara>
    </w:p>
    <w:p w14:paraId="57151813" w14:textId="4C9CA88B" w:rsidR="00A7000D" w:rsidRPr="0026604B" w:rsidRDefault="00A7000D" w:rsidP="00A7000D">
      <w:pPr>
        <w:rPr>
          <w:rFonts w:ascii="Times New Roman" w:hAnsi="Times New Roman" w:cs="Times New Roman"/>
          <w:iCs/>
        </w:rPr>
      </w:pPr>
      <w:proofErr w:type="gramStart"/>
      <w:r w:rsidRPr="0026604B">
        <w:rPr>
          <w:rFonts w:ascii="Times New Roman" w:hAnsi="Times New Roman" w:cs="Times New Roman"/>
          <w:iCs/>
        </w:rPr>
        <w:t>零频值</w:t>
      </w:r>
      <w:proofErr w:type="gramEnd"/>
      <m:oMath>
        <m:r>
          <w:rPr>
            <w:rFonts w:ascii="Cambria Math" w:hAnsi="Cambria Math" w:cs="Times New Roman"/>
          </w:rPr>
          <m:t>ϕ</m:t>
        </m:r>
        <m:d>
          <m:dPr>
            <m:ctrlPr>
              <w:rPr>
                <w:rFonts w:ascii="Cambria Math" w:hAnsi="Cambria Math" w:cs="Times New Roman"/>
                <w:i/>
                <w:iCs/>
              </w:rPr>
            </m:ctrlPr>
          </m:dPr>
          <m:e>
            <m:r>
              <w:rPr>
                <w:rFonts w:ascii="Cambria Math" w:hAnsi="Cambria Math" w:cs="Times New Roman"/>
              </w:rPr>
              <m:t>j0</m:t>
            </m:r>
          </m:e>
        </m:d>
        <m:r>
          <w:rPr>
            <w:rFonts w:ascii="Cambria Math" w:hAnsi="Cambria Math" w:cs="Times New Roman"/>
          </w:rPr>
          <m:t>=1</m:t>
        </m:r>
      </m:oMath>
      <w:r w:rsidR="00C87E85" w:rsidRPr="0026604B">
        <w:rPr>
          <w:rFonts w:ascii="Times New Roman" w:hAnsi="Times New Roman" w:cs="Times New Roman"/>
          <w:iCs/>
        </w:rPr>
        <w:t>，因此系统带宽满足方程：</w:t>
      </w:r>
    </w:p>
    <w:p w14:paraId="209BAB9A" w14:textId="03D7352C" w:rsidR="00C87E85" w:rsidRPr="0026604B" w:rsidRDefault="00C87E85" w:rsidP="00C87E85">
      <w:pPr>
        <w:jc w:val="center"/>
        <w:rPr>
          <w:rFonts w:ascii="Times New Roman" w:hAnsi="Times New Roman" w:cs="Times New Roman"/>
          <w:iCs/>
        </w:rPr>
      </w:pPr>
      <m:oMathPara>
        <m:oMath>
          <m:d>
            <m:dPr>
              <m:begChr m:val="|"/>
              <m:endChr m:val="|"/>
              <m:ctrlPr>
                <w:rPr>
                  <w:rFonts w:ascii="Cambria Math" w:hAnsi="Cambria Math" w:cs="Times New Roman"/>
                  <w:i/>
                  <w:iCs/>
                </w:rPr>
              </m:ctrlPr>
            </m:dPr>
            <m:e>
              <m:r>
                <w:rPr>
                  <w:rFonts w:ascii="Cambria Math" w:hAnsi="Cambria Math" w:cs="Times New Roman"/>
                </w:rPr>
                <m:t>ϕ</m:t>
              </m:r>
              <m:d>
                <m:dPr>
                  <m:ctrlPr>
                    <w:rPr>
                      <w:rFonts w:ascii="Cambria Math" w:hAnsi="Cambria Math" w:cs="Times New Roman"/>
                      <w:i/>
                      <w:iCs/>
                    </w:rPr>
                  </m:ctrlPr>
                </m:dPr>
                <m:e>
                  <m:r>
                    <w:rPr>
                      <w:rFonts w:ascii="Cambria Math" w:hAnsi="Cambria Math" w:cs="Times New Roman"/>
                    </w:rPr>
                    <m:t>j</m:t>
                  </m:r>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b</m:t>
                      </m:r>
                    </m:sub>
                  </m:sSub>
                </m:e>
              </m:d>
            </m:e>
          </m:d>
          <m:r>
            <w:rPr>
              <w:rFonts w:ascii="Cambria Math" w:hAnsi="Cambria Math" w:cs="Times New Roman"/>
            </w:rPr>
            <m:t>=</m:t>
          </m:r>
          <m:d>
            <m:dPr>
              <m:begChr m:val="|"/>
              <m:endChr m:val="|"/>
              <m:ctrlPr>
                <w:rPr>
                  <w:rFonts w:ascii="Cambria Math" w:hAnsi="Cambria Math" w:cs="Times New Roman"/>
                  <w:i/>
                  <w:iCs/>
                </w:rPr>
              </m:ctrlPr>
            </m:dPr>
            <m:e>
              <m:f>
                <m:fPr>
                  <m:ctrlPr>
                    <w:rPr>
                      <w:rFonts w:ascii="Cambria Math" w:hAnsi="Cambria Math" w:cs="Times New Roman"/>
                      <w:i/>
                    </w:rPr>
                  </m:ctrlPr>
                </m:fPr>
                <m:num>
                  <m:r>
                    <w:rPr>
                      <w:rFonts w:ascii="Cambria Math" w:hAnsi="Cambria Math" w:cs="Times New Roman"/>
                    </w:rPr>
                    <m:t>71.74</m:t>
                  </m:r>
                </m:num>
                <m:den>
                  <m:r>
                    <w:rPr>
                      <w:rFonts w:ascii="Cambria Math" w:hAnsi="Cambria Math" w:cs="Times New Roman"/>
                    </w:rPr>
                    <m:t>71.74-0.0138</m:t>
                  </m:r>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b</m:t>
                      </m:r>
                    </m:sub>
                  </m:sSub>
                </m:den>
              </m:f>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71.74</m:t>
              </m:r>
            </m:num>
            <m:den>
              <m:rad>
                <m:radPr>
                  <m:degHide m:val="1"/>
                  <m:ctrlPr>
                    <w:rPr>
                      <w:rFonts w:ascii="Cambria Math" w:hAnsi="Cambria Math" w:cs="Times New Roman"/>
                      <w:i/>
                      <w:iCs/>
                    </w:rPr>
                  </m:ctrlPr>
                </m:radPr>
                <m:deg/>
                <m:e>
                  <m:sSup>
                    <m:sSupPr>
                      <m:ctrlPr>
                        <w:rPr>
                          <w:rFonts w:ascii="Cambria Math" w:hAnsi="Cambria Math" w:cs="Times New Roman"/>
                          <w:i/>
                          <w:iCs/>
                        </w:rPr>
                      </m:ctrlPr>
                    </m:sSupPr>
                    <m:e>
                      <m:r>
                        <w:rPr>
                          <w:rFonts w:ascii="Cambria Math" w:hAnsi="Cambria Math" w:cs="Times New Roman"/>
                        </w:rPr>
                        <m:t>(</m:t>
                      </m:r>
                      <m:r>
                        <w:rPr>
                          <w:rFonts w:ascii="Cambria Math" w:hAnsi="Cambria Math" w:cs="Times New Roman"/>
                        </w:rPr>
                        <m:t>71.74-0.0138</m:t>
                      </m:r>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b</m:t>
                      </m:r>
                    </m:sub>
                    <m:sup>
                      <m:r>
                        <w:rPr>
                          <w:rFonts w:ascii="Cambria Math" w:hAnsi="Cambria Math" w:cs="Times New Roman"/>
                        </w:rPr>
                        <m:t>2</m:t>
                      </m:r>
                    </m:sup>
                  </m:sSubSup>
                </m:e>
              </m:rad>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ϕ</m:t>
              </m:r>
              <m:d>
                <m:dPr>
                  <m:ctrlPr>
                    <w:rPr>
                      <w:rFonts w:ascii="Cambria Math" w:hAnsi="Cambria Math" w:cs="Times New Roman"/>
                      <w:i/>
                      <w:iCs/>
                    </w:rPr>
                  </m:ctrlPr>
                </m:dPr>
                <m:e>
                  <m:r>
                    <w:rPr>
                      <w:rFonts w:ascii="Cambria Math" w:hAnsi="Cambria Math" w:cs="Times New Roman"/>
                    </w:rPr>
                    <m:t>j0</m:t>
                  </m:r>
                </m:e>
              </m:d>
            </m:num>
            <m:den>
              <m:rad>
                <m:radPr>
                  <m:degHide m:val="1"/>
                  <m:ctrlPr>
                    <w:rPr>
                      <w:rFonts w:ascii="Cambria Math" w:hAnsi="Cambria Math" w:cs="Times New Roman"/>
                      <w:i/>
                      <w:iCs/>
                    </w:rPr>
                  </m:ctrlPr>
                </m:radPr>
                <m:deg/>
                <m:e>
                  <m:r>
                    <w:rPr>
                      <w:rFonts w:ascii="Cambria Math" w:hAnsi="Cambria Math" w:cs="Times New Roman"/>
                    </w:rPr>
                    <m:t>2</m:t>
                  </m:r>
                </m:e>
              </m:rad>
            </m:den>
          </m:f>
        </m:oMath>
      </m:oMathPara>
    </w:p>
    <w:p w14:paraId="635AB2BE" w14:textId="1B186A77" w:rsidR="00D32993" w:rsidRPr="0026604B" w:rsidRDefault="00D32993" w:rsidP="00D32993">
      <w:pPr>
        <w:rPr>
          <w:rFonts w:ascii="Times New Roman" w:hAnsi="Times New Roman" w:cs="Times New Roman"/>
        </w:rPr>
      </w:pPr>
      <w:r w:rsidRPr="0026604B">
        <w:rPr>
          <w:rFonts w:ascii="Times New Roman" w:hAnsi="Times New Roman" w:cs="Times New Roman"/>
          <w:iCs/>
        </w:rPr>
        <w:t>解得系统闭环带宽为</w:t>
      </w: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b</m:t>
            </m:r>
          </m:sub>
        </m:sSub>
        <m:r>
          <w:rPr>
            <w:rFonts w:ascii="Cambria Math" w:hAnsi="Cambria Math" w:cs="Times New Roman"/>
          </w:rPr>
          <m:t>=91.5</m:t>
        </m:r>
        <m:f>
          <m:fPr>
            <m:type m:val="lin"/>
            <m:ctrlPr>
              <w:rPr>
                <w:rFonts w:ascii="Cambria Math" w:hAnsi="Cambria Math" w:cs="Times New Roman"/>
              </w:rPr>
            </m:ctrlPr>
          </m:fPr>
          <m:num>
            <m:r>
              <m:rPr>
                <m:sty m:val="p"/>
              </m:rPr>
              <w:rPr>
                <w:rFonts w:ascii="Cambria Math" w:hAnsi="Cambria Math" w:cs="Times New Roman"/>
              </w:rPr>
              <m:t>rad</m:t>
            </m:r>
          </m:num>
          <m:den>
            <m:r>
              <m:rPr>
                <m:sty m:val="p"/>
              </m:rPr>
              <w:rPr>
                <w:rFonts w:ascii="Cambria Math" w:hAnsi="Cambria Math" w:cs="Times New Roman"/>
              </w:rPr>
              <m:t>s</m:t>
            </m:r>
          </m:den>
        </m:f>
        <m:r>
          <m:rPr>
            <m:sty m:val="p"/>
          </m:rPr>
          <w:rPr>
            <w:rFonts w:ascii="Cambria Math" w:hAnsi="Cambria Math" w:cs="Times New Roman"/>
          </w:rPr>
          <m:t>=14.56Hz</m:t>
        </m:r>
      </m:oMath>
      <w:r w:rsidRPr="0026604B">
        <w:rPr>
          <w:rFonts w:ascii="Times New Roman" w:hAnsi="Times New Roman" w:cs="Times New Roman"/>
        </w:rPr>
        <w:t>.</w:t>
      </w:r>
    </w:p>
    <w:p w14:paraId="56D6E602" w14:textId="1DC91C83" w:rsidR="00D32993" w:rsidRPr="0026604B" w:rsidRDefault="00D32993" w:rsidP="00D32993">
      <w:pPr>
        <w:rPr>
          <w:rFonts w:ascii="Times New Roman" w:hAnsi="Times New Roman" w:cs="Times New Roman"/>
        </w:rPr>
      </w:pPr>
      <w:r w:rsidRPr="0026604B">
        <w:rPr>
          <w:rFonts w:ascii="Times New Roman" w:hAnsi="Times New Roman" w:cs="Times New Roman"/>
        </w:rPr>
        <w:tab/>
      </w:r>
      <w:r w:rsidRPr="0026604B">
        <w:rPr>
          <w:rFonts w:ascii="Times New Roman" w:hAnsi="Times New Roman" w:cs="Times New Roman"/>
        </w:rPr>
        <w:t>为了保证前馈环节的精度，现需要选定两个惯性环节使得其在系统带宽内相角滞后小于</w:t>
      </w:r>
      <w:r w:rsidRPr="0026604B">
        <w:rPr>
          <w:rFonts w:ascii="Times New Roman" w:hAnsi="Times New Roman" w:cs="Times New Roman"/>
        </w:rPr>
        <w:t>1</w:t>
      </w:r>
      <w:r w:rsidR="00C272F3" w:rsidRPr="0026604B">
        <w:rPr>
          <w:rFonts w:ascii="Times New Roman" w:hAnsi="Times New Roman" w:cs="Times New Roman"/>
        </w:rPr>
        <w:t>5</w:t>
      </w:r>
      <w:r w:rsidRPr="0026604B">
        <w:rPr>
          <w:rFonts w:ascii="Times New Roman" w:hAnsi="Times New Roman" w:cs="Times New Roman"/>
        </w:rPr>
        <w:t>°</w:t>
      </w:r>
      <w:r w:rsidRPr="0026604B">
        <w:rPr>
          <w:rFonts w:ascii="Times New Roman" w:hAnsi="Times New Roman" w:cs="Times New Roman"/>
        </w:rPr>
        <w:t>、幅值衰减小于</w:t>
      </w:r>
      <w:r w:rsidRPr="0026604B">
        <w:rPr>
          <w:rFonts w:ascii="Times New Roman" w:hAnsi="Times New Roman" w:cs="Times New Roman"/>
        </w:rPr>
        <w:t>3dB</w:t>
      </w:r>
      <w:r w:rsidRPr="0026604B">
        <w:rPr>
          <w:rFonts w:ascii="Times New Roman" w:hAnsi="Times New Roman" w:cs="Times New Roman"/>
        </w:rPr>
        <w:t>，这里考虑使用两个相同的惯性环节串联</w:t>
      </w:r>
      <w:r w:rsidRPr="0026604B">
        <w:rPr>
          <w:rFonts w:ascii="Times New Roman" w:hAnsi="Times New Roman" w:cs="Times New Roman"/>
        </w:rPr>
        <w:lastRenderedPageBreak/>
        <w:t>来获得，因此需要找到一个惯性环节的转折频率，使得整个环节在</w:t>
      </w: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b</m:t>
            </m:r>
          </m:sub>
        </m:sSub>
      </m:oMath>
      <w:r w:rsidRPr="0026604B">
        <w:rPr>
          <w:rFonts w:ascii="Times New Roman" w:hAnsi="Times New Roman" w:cs="Times New Roman"/>
          <w:iCs/>
        </w:rPr>
        <w:t>处相角滞后小于</w:t>
      </w:r>
      <w:r w:rsidR="00C272F3" w:rsidRPr="0026604B">
        <w:rPr>
          <w:rFonts w:ascii="Times New Roman" w:hAnsi="Times New Roman" w:cs="Times New Roman"/>
        </w:rPr>
        <w:t>7.5</w:t>
      </w:r>
      <w:r w:rsidRPr="0026604B">
        <w:rPr>
          <w:rFonts w:ascii="Times New Roman" w:hAnsi="Times New Roman" w:cs="Times New Roman"/>
        </w:rPr>
        <w:t>°</w:t>
      </w:r>
      <w:r w:rsidRPr="0026604B">
        <w:rPr>
          <w:rFonts w:ascii="Times New Roman" w:hAnsi="Times New Roman" w:cs="Times New Roman"/>
        </w:rPr>
        <w:t>、幅值衰减小于</w:t>
      </w:r>
      <w:r w:rsidRPr="0026604B">
        <w:rPr>
          <w:rFonts w:ascii="Times New Roman" w:hAnsi="Times New Roman" w:cs="Times New Roman"/>
        </w:rPr>
        <w:t>1.5</w:t>
      </w:r>
      <w:r w:rsidRPr="0026604B">
        <w:rPr>
          <w:rFonts w:ascii="Times New Roman" w:hAnsi="Times New Roman" w:cs="Times New Roman"/>
        </w:rPr>
        <w:t>dB</w:t>
      </w:r>
      <w:r w:rsidRPr="0026604B">
        <w:rPr>
          <w:rFonts w:ascii="Times New Roman" w:hAnsi="Times New Roman" w:cs="Times New Roman"/>
        </w:rPr>
        <w:t>，可以写出如下不等式：</w:t>
      </w:r>
    </w:p>
    <w:p w14:paraId="4C9E8A4F" w14:textId="040534B2" w:rsidR="00D32993" w:rsidRPr="0026604B" w:rsidRDefault="00D32993" w:rsidP="00D32993">
      <w:pPr>
        <w:rPr>
          <w:rFonts w:ascii="Times New Roman"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-20</m:t>
                  </m:r>
                  <m:r>
                    <m:rPr>
                      <m:sty m:val="p"/>
                    </m:rPr>
                    <w:rPr>
                      <w:rFonts w:ascii="Cambria Math" w:hAnsi="Cambria Math" w:cs="Times New Roman"/>
                    </w:rPr>
                    <m:t>lg⁡</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T</m:t>
                                  </m:r>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b</m:t>
                                      </m:r>
                                    </m:sub>
                                  </m:sSub>
                                </m:e>
                              </m:d>
                            </m:e>
                            <m:sup>
                              <m:r>
                                <w:rPr>
                                  <w:rFonts w:ascii="Cambria Math" w:hAnsi="Cambria Math" w:cs="Times New Roman"/>
                                </w:rPr>
                                <m:t>2</m:t>
                              </m:r>
                            </m:sup>
                          </m:sSup>
                        </m:e>
                      </m:rad>
                    </m:den>
                  </m:f>
                  <m:r>
                    <w:rPr>
                      <w:rFonts w:ascii="Cambria Math" w:hAnsi="Cambria Math" w:cs="Times New Roman"/>
                    </w:rPr>
                    <m:t>≤1.5</m:t>
                  </m:r>
                </m:e>
                <m:e>
                  <m:r>
                    <m:rPr>
                      <m:sty m:val="p"/>
                    </m:rPr>
                    <w:rPr>
                      <w:rFonts w:ascii="Cambria Math" w:hAnsi="Cambria Math" w:cs="Times New Roman"/>
                    </w:rPr>
                    <m:t>arctan</m:t>
                  </m:r>
                  <m:r>
                    <w:rPr>
                      <w:rFonts w:ascii="Cambria Math" w:hAnsi="Cambria Math" w:cs="Times New Roman"/>
                    </w:rPr>
                    <m:t>T</m:t>
                  </m:r>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b</m:t>
                      </m:r>
                    </m:sub>
                  </m:sSub>
                  <m:r>
                    <w:rPr>
                      <w:rFonts w:ascii="Cambria Math" w:hAnsi="Cambria Math" w:cs="Times New Roman"/>
                    </w:rPr>
                    <m:t>≤</m:t>
                  </m:r>
                  <m:r>
                    <w:rPr>
                      <w:rFonts w:ascii="Cambria Math" w:hAnsi="Cambria Math" w:cs="Times New Roman"/>
                    </w:rPr>
                    <m:t>7.5°</m:t>
                  </m:r>
                </m:e>
              </m:eqArr>
            </m:e>
          </m:d>
        </m:oMath>
      </m:oMathPara>
    </w:p>
    <w:p w14:paraId="633AECA0" w14:textId="188E9FF7" w:rsidR="00D32993" w:rsidRPr="0026604B" w:rsidRDefault="00C272F3" w:rsidP="00D32993">
      <w:pPr>
        <w:rPr>
          <w:rFonts w:ascii="Times New Roman" w:hAnsi="Times New Roman" w:cs="Times New Roman"/>
        </w:rPr>
      </w:pPr>
      <w:r w:rsidRPr="0026604B">
        <w:rPr>
          <w:rFonts w:ascii="Times New Roman" w:hAnsi="Times New Roman" w:cs="Times New Roman"/>
        </w:rPr>
        <w:t>解得</w:t>
      </w:r>
      <w:r w:rsidRPr="0026604B">
        <w:rPr>
          <w:rFonts w:ascii="Times New Roman" w:hAnsi="Times New Roman" w:cs="Times New Roman"/>
        </w:rPr>
        <w:t>T≤0.007s</w:t>
      </w:r>
      <w:r w:rsidRPr="0026604B">
        <w:rPr>
          <w:rFonts w:ascii="Times New Roman" w:hAnsi="Times New Roman" w:cs="Times New Roman"/>
        </w:rPr>
        <w:t>且</w:t>
      </w:r>
      <w:r w:rsidRPr="0026604B">
        <w:rPr>
          <w:rFonts w:ascii="Times New Roman" w:hAnsi="Times New Roman" w:cs="Times New Roman"/>
        </w:rPr>
        <w:t>T≤0.00</w:t>
      </w:r>
      <w:r w:rsidRPr="0026604B">
        <w:rPr>
          <w:rFonts w:ascii="Times New Roman" w:hAnsi="Times New Roman" w:cs="Times New Roman"/>
        </w:rPr>
        <w:t>144</w:t>
      </w:r>
      <w:r w:rsidRPr="0026604B">
        <w:rPr>
          <w:rFonts w:ascii="Times New Roman" w:hAnsi="Times New Roman" w:cs="Times New Roman"/>
        </w:rPr>
        <w:t>s</w:t>
      </w:r>
      <w:r w:rsidRPr="0026604B">
        <w:rPr>
          <w:rFonts w:ascii="Times New Roman" w:hAnsi="Times New Roman" w:cs="Times New Roman"/>
        </w:rPr>
        <w:t>，这里取</w:t>
      </w:r>
      <w:r w:rsidR="00CB164A" w:rsidRPr="0026604B">
        <w:rPr>
          <w:rFonts w:ascii="Times New Roman" w:hAnsi="Times New Roman" w:cs="Times New Roman"/>
        </w:rPr>
        <w:t>T≤0.001s</w:t>
      </w:r>
      <w:r w:rsidR="00CB164A" w:rsidRPr="0026604B">
        <w:rPr>
          <w:rFonts w:ascii="Times New Roman" w:hAnsi="Times New Roman" w:cs="Times New Roman"/>
        </w:rPr>
        <w:t>.</w:t>
      </w:r>
      <w:r w:rsidR="00D32993" w:rsidRPr="0026604B">
        <w:rPr>
          <w:rFonts w:ascii="Times New Roman" w:hAnsi="Times New Roman" w:cs="Times New Roman"/>
        </w:rPr>
        <w:t>于是可以将前馈通道的传递函数写为：</w:t>
      </w:r>
    </w:p>
    <w:p w14:paraId="4F898210" w14:textId="157B4012" w:rsidR="00D32993" w:rsidRPr="0026604B" w:rsidRDefault="00D32993" w:rsidP="00D32993">
      <w:pPr>
        <w:jc w:val="center"/>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s(0.0194s+1)</m:t>
              </m:r>
            </m:num>
            <m:den>
              <m:sSup>
                <m:sSupPr>
                  <m:ctrlPr>
                    <w:rPr>
                      <w:rFonts w:ascii="Cambria Math" w:hAnsi="Cambria Math" w:cs="Times New Roman"/>
                      <w:i/>
                      <w:iCs/>
                    </w:rPr>
                  </m:ctrlPr>
                </m:sSupPr>
                <m:e>
                  <m:r>
                    <w:rPr>
                      <w:rFonts w:ascii="Cambria Math" w:hAnsi="Cambria Math" w:cs="Times New Roman"/>
                    </w:rPr>
                    <m:t>(0.001s+1)</m:t>
                  </m:r>
                </m:e>
                <m:sup>
                  <m:r>
                    <w:rPr>
                      <w:rFonts w:ascii="Cambria Math" w:hAnsi="Cambria Math" w:cs="Times New Roman"/>
                    </w:rPr>
                    <m:t>2</m:t>
                  </m:r>
                </m:sup>
              </m:sSup>
            </m:den>
          </m:f>
        </m:oMath>
      </m:oMathPara>
    </w:p>
    <w:p w14:paraId="03BC6F0F" w14:textId="13D5CF20" w:rsidR="00260001" w:rsidRPr="0026604B" w:rsidRDefault="00052E25" w:rsidP="00052E25">
      <w:pPr>
        <w:ind w:firstLine="420"/>
        <w:rPr>
          <w:rFonts w:ascii="Times New Roman" w:hAnsi="Times New Roman" w:cs="Times New Roman"/>
          <w:iCs/>
        </w:rPr>
      </w:pPr>
      <w:r w:rsidRPr="0026604B">
        <w:rPr>
          <w:rFonts w:ascii="Times New Roman" w:hAnsi="Times New Roman" w:cs="Times New Roman"/>
          <w:iCs/>
        </w:rPr>
        <w:t>接下来就是按照前面一部分计算时给出的测试信号计算此时的控制误差是否达标。由于该系统存在前馈</w:t>
      </w:r>
      <w:r w:rsidRPr="0026604B">
        <w:rPr>
          <w:rFonts w:ascii="Times New Roman" w:hAnsi="Times New Roman" w:cs="Times New Roman"/>
          <w:iCs/>
        </w:rPr>
        <w:t>-</w:t>
      </w:r>
      <w:r w:rsidRPr="0026604B">
        <w:rPr>
          <w:rFonts w:ascii="Times New Roman" w:hAnsi="Times New Roman" w:cs="Times New Roman"/>
          <w:iCs/>
        </w:rPr>
        <w:t>反馈复合控制，首先计算只有前馈网络下的开环控制误差：</w:t>
      </w:r>
    </w:p>
    <w:p w14:paraId="40BE5AEC" w14:textId="42FE4EE4" w:rsidR="00C84927" w:rsidRPr="0026604B" w:rsidRDefault="00C84927" w:rsidP="00C84927">
      <w:pPr>
        <w:jc w:val="center"/>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iCs/>
                </w:rPr>
              </m:ctrlPr>
            </m:dPr>
            <m:e>
              <m:r>
                <w:rPr>
                  <w:rFonts w:ascii="Cambria Math" w:hAnsi="Cambria Math" w:cs="Times New Roman"/>
                </w:rPr>
                <m:t>25-</m:t>
              </m:r>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j2</m:t>
                  </m:r>
                </m:e>
              </m:d>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j2</m:t>
                  </m:r>
                </m:e>
              </m:d>
            </m:e>
          </m:d>
          <m:r>
            <w:rPr>
              <w:rFonts w:ascii="Cambria Math" w:hAnsi="Cambria Math" w:cs="Times New Roman"/>
            </w:rPr>
            <m:t>=</m:t>
          </m:r>
          <m:d>
            <m:dPr>
              <m:begChr m:val="|"/>
              <m:endChr m:val="|"/>
              <m:ctrlPr>
                <w:rPr>
                  <w:rFonts w:ascii="Cambria Math" w:hAnsi="Cambria Math" w:cs="Times New Roman"/>
                  <w:i/>
                  <w:iCs/>
                </w:rPr>
              </m:ctrlPr>
            </m:dPr>
            <m:e>
              <m:r>
                <w:rPr>
                  <w:rFonts w:ascii="Cambria Math" w:hAnsi="Cambria Math" w:cs="Times New Roman"/>
                </w:rPr>
                <m:t>25-25</m:t>
              </m:r>
              <m:f>
                <m:fPr>
                  <m:ctrlPr>
                    <w:rPr>
                      <w:rFonts w:ascii="Cambria Math" w:hAnsi="Cambria Math" w:cs="Times New Roman"/>
                      <w:i/>
                      <w:iCs/>
                    </w:rPr>
                  </m:ctrlPr>
                </m:fPr>
                <m:num>
                  <m:r>
                    <w:rPr>
                      <w:rFonts w:ascii="Cambria Math" w:hAnsi="Cambria Math" w:cs="Times New Roman"/>
                    </w:rPr>
                    <m:t>j2</m:t>
                  </m:r>
                  <m:d>
                    <m:dPr>
                      <m:ctrlPr>
                        <w:rPr>
                          <w:rFonts w:ascii="Cambria Math" w:hAnsi="Cambria Math" w:cs="Times New Roman"/>
                          <w:i/>
                        </w:rPr>
                      </m:ctrlPr>
                    </m:dPr>
                    <m:e>
                      <m:r>
                        <w:rPr>
                          <w:rFonts w:ascii="Cambria Math" w:hAnsi="Cambria Math" w:cs="Times New Roman"/>
                        </w:rPr>
                        <m:t>0.0194</m:t>
                      </m:r>
                      <m:r>
                        <w:rPr>
                          <w:rFonts w:ascii="Cambria Math" w:hAnsi="Cambria Math" w:cs="Times New Roman"/>
                        </w:rPr>
                        <m:t>×j2</m:t>
                      </m:r>
                      <m:r>
                        <w:rPr>
                          <w:rFonts w:ascii="Cambria Math" w:hAnsi="Cambria Math" w:cs="Times New Roman"/>
                        </w:rPr>
                        <m:t>+1</m:t>
                      </m:r>
                    </m:e>
                  </m:d>
                </m:num>
                <m:den>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0.001</m:t>
                          </m:r>
                          <m:r>
                            <w:rPr>
                              <w:rFonts w:ascii="Cambria Math" w:hAnsi="Cambria Math" w:cs="Times New Roman"/>
                            </w:rPr>
                            <m:t>×j2</m:t>
                          </m:r>
                          <m:r>
                            <w:rPr>
                              <w:rFonts w:ascii="Cambria Math" w:hAnsi="Cambria Math" w:cs="Times New Roman"/>
                            </w:rPr>
                            <m:t>+1</m:t>
                          </m:r>
                        </m:e>
                      </m:d>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r>
                    <w:rPr>
                      <w:rFonts w:ascii="Cambria Math" w:hAnsi="Cambria Math" w:cs="Times New Roman"/>
                    </w:rPr>
                    <m:t>12</m:t>
                  </m:r>
                  <m:r>
                    <w:rPr>
                      <w:rFonts w:ascii="Cambria Math" w:hAnsi="Cambria Math" w:cs="Times New Roman"/>
                    </w:rPr>
                    <m:t>×0.009</m:t>
                  </m:r>
                </m:num>
                <m:den>
                  <m:r>
                    <w:rPr>
                      <w:rFonts w:ascii="Cambria Math" w:hAnsi="Cambria Math" w:cs="Times New Roman"/>
                    </w:rPr>
                    <m:t>j2</m:t>
                  </m:r>
                  <m:d>
                    <m:dPr>
                      <m:ctrlPr>
                        <w:rPr>
                          <w:rFonts w:ascii="Cambria Math" w:hAnsi="Cambria Math" w:cs="Times New Roman"/>
                          <w:i/>
                          <w:iCs/>
                        </w:rPr>
                      </m:ctrlPr>
                    </m:dPr>
                    <m:e>
                      <m:r>
                        <w:rPr>
                          <w:rFonts w:ascii="Cambria Math" w:hAnsi="Cambria Math" w:cs="Times New Roman"/>
                        </w:rPr>
                        <m:t>1+0.0194×</m:t>
                      </m:r>
                      <m:r>
                        <w:rPr>
                          <w:rFonts w:ascii="Cambria Math" w:hAnsi="Cambria Math" w:cs="Times New Roman"/>
                        </w:rPr>
                        <m:t>j2</m:t>
                      </m:r>
                    </m:e>
                  </m:d>
                </m:den>
              </m:f>
            </m:e>
          </m:d>
          <m:r>
            <w:rPr>
              <w:rFonts w:ascii="Cambria Math" w:hAnsi="Cambria Math" w:cs="Times New Roman"/>
            </w:rPr>
            <m:t>=25×</m:t>
          </m:r>
          <m:d>
            <m:dPr>
              <m:begChr m:val="|"/>
              <m:endChr m:val="|"/>
              <m:ctrlPr>
                <w:rPr>
                  <w:rFonts w:ascii="Cambria Math" w:hAnsi="Cambria Math" w:cs="Times New Roman"/>
                  <w:i/>
                  <w:iCs/>
                </w:rPr>
              </m:ctrlPr>
            </m:dPr>
            <m:e>
              <m:r>
                <w:rPr>
                  <w:rFonts w:ascii="Cambria Math" w:hAnsi="Cambria Math" w:cs="Times New Roman"/>
                </w:rPr>
                <m:t>1-</m:t>
              </m:r>
              <m:d>
                <m:dPr>
                  <m:ctrlPr>
                    <w:rPr>
                      <w:rFonts w:ascii="Cambria Math" w:hAnsi="Cambria Math" w:cs="Times New Roman"/>
                      <w:i/>
                      <w:iCs/>
                    </w:rPr>
                  </m:ctrlPr>
                </m:dPr>
                <m:e>
                  <m:r>
                    <w:rPr>
                      <w:rFonts w:ascii="Cambria Math" w:hAnsi="Cambria Math" w:cs="Times New Roman"/>
                    </w:rPr>
                    <m:t>1.0</m:t>
                  </m:r>
                  <m:r>
                    <w:rPr>
                      <w:rFonts w:ascii="Cambria Math" w:hAnsi="Cambria Math" w:cs="Times New Roman"/>
                    </w:rPr>
                    <m:t>0</m:t>
                  </m:r>
                  <m:r>
                    <w:rPr>
                      <w:rFonts w:ascii="Cambria Math" w:hAnsi="Cambria Math" w:cs="Times New Roman"/>
                    </w:rPr>
                    <m:t>8-0.004j</m:t>
                  </m:r>
                </m:e>
              </m:d>
            </m:e>
          </m:d>
          <m:r>
            <w:rPr>
              <w:rFonts w:ascii="Cambria Math" w:hAnsi="Cambria Math" w:cs="Times New Roman"/>
            </w:rPr>
            <m:t>=25×0.0</m:t>
          </m:r>
          <m:r>
            <w:rPr>
              <w:rFonts w:ascii="Cambria Math" w:hAnsi="Cambria Math" w:cs="Times New Roman"/>
            </w:rPr>
            <m:t>0</m:t>
          </m:r>
          <m:r>
            <w:rPr>
              <w:rFonts w:ascii="Cambria Math" w:hAnsi="Cambria Math" w:cs="Times New Roman"/>
            </w:rPr>
            <m:t>8</m:t>
          </m:r>
          <m:r>
            <w:rPr>
              <w:rFonts w:ascii="Cambria Math" w:hAnsi="Cambria Math" w:cs="Times New Roman"/>
            </w:rPr>
            <m:t>9</m:t>
          </m:r>
          <m:r>
            <w:rPr>
              <w:rFonts w:ascii="Cambria Math" w:hAnsi="Cambria Math" w:cs="Times New Roman"/>
            </w:rPr>
            <m:t>°</m:t>
          </m:r>
          <m:r>
            <w:rPr>
              <w:rFonts w:ascii="Cambria Math" w:hAnsi="Cambria Math" w:cs="Times New Roman"/>
            </w:rPr>
            <m:t>=</m:t>
          </m:r>
          <m:r>
            <w:rPr>
              <w:rFonts w:ascii="Cambria Math" w:hAnsi="Cambria Math" w:cs="Times New Roman"/>
            </w:rPr>
            <m:t>0.2237</m:t>
          </m:r>
          <m:r>
            <w:rPr>
              <w:rFonts w:ascii="Cambria Math" w:hAnsi="Cambria Math" w:cs="Times New Roman"/>
            </w:rPr>
            <m:t>°</m:t>
          </m:r>
        </m:oMath>
      </m:oMathPara>
    </w:p>
    <w:p w14:paraId="2B54372A" w14:textId="6B412BA4" w:rsidR="00C84927" w:rsidRPr="0026604B" w:rsidRDefault="00C84927" w:rsidP="00C84927">
      <w:pPr>
        <w:rPr>
          <w:rFonts w:ascii="Times New Roman" w:hAnsi="Times New Roman" w:cs="Times New Roman"/>
          <w:iCs/>
        </w:rPr>
      </w:pPr>
      <w:r w:rsidRPr="0026604B">
        <w:rPr>
          <w:rFonts w:ascii="Times New Roman" w:hAnsi="Times New Roman" w:cs="Times New Roman"/>
          <w:iCs/>
        </w:rPr>
        <w:t>此时闭环系统相当于输入一个幅值为</w:t>
      </w:r>
      <w:r w:rsidR="009D0FF5" w:rsidRPr="0026604B">
        <w:rPr>
          <w:rFonts w:ascii="Times New Roman" w:hAnsi="Times New Roman" w:cs="Times New Roman"/>
          <w:iCs/>
        </w:rPr>
        <w:t>0.2237</w:t>
      </w:r>
      <w:r w:rsidRPr="0026604B">
        <w:rPr>
          <w:rFonts w:ascii="Times New Roman" w:hAnsi="Times New Roman" w:cs="Times New Roman"/>
          <w:iCs/>
        </w:rPr>
        <w:t>°</w:t>
      </w:r>
      <w:r w:rsidRPr="0026604B">
        <w:rPr>
          <w:rFonts w:ascii="Times New Roman" w:hAnsi="Times New Roman" w:cs="Times New Roman"/>
          <w:iCs/>
        </w:rPr>
        <w:t>，频率为</w:t>
      </w:r>
      <w:r w:rsidRPr="0026604B">
        <w:rPr>
          <w:rFonts w:ascii="Times New Roman" w:hAnsi="Times New Roman" w:cs="Times New Roman"/>
          <w:iCs/>
        </w:rPr>
        <w:t>2rad/s</w:t>
      </w:r>
      <w:r w:rsidRPr="0026604B">
        <w:rPr>
          <w:rFonts w:ascii="Times New Roman" w:hAnsi="Times New Roman" w:cs="Times New Roman"/>
          <w:iCs/>
        </w:rPr>
        <w:t>的正弦信号，可以计算此时的闭环误差为：</w:t>
      </w:r>
    </w:p>
    <w:p w14:paraId="08327363" w14:textId="72EDB78D" w:rsidR="00D63FB0" w:rsidRPr="0026604B" w:rsidRDefault="00D63FB0" w:rsidP="00D63FB0">
      <w:pPr>
        <w:jc w:val="center"/>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1</m:t>
                  </m:r>
                </m:sub>
              </m:sSub>
            </m:num>
            <m:den>
              <m:d>
                <m:dPr>
                  <m:begChr m:val="|"/>
                  <m:endChr m:val="|"/>
                  <m:ctrlPr>
                    <w:rPr>
                      <w:rFonts w:ascii="Cambria Math" w:hAnsi="Cambria Math" w:cs="Times New Roman"/>
                      <w:i/>
                      <w:iCs/>
                    </w:rPr>
                  </m:ctrlPr>
                </m:dPr>
                <m:e>
                  <m:sSubSup>
                    <m:sSubSupPr>
                      <m:ctrlPr>
                        <w:rPr>
                          <w:rFonts w:ascii="Cambria Math" w:hAnsi="Cambria Math" w:cs="Times New Roman"/>
                          <w:i/>
                        </w:rPr>
                      </m:ctrlPr>
                    </m:sSubSupPr>
                    <m:e>
                      <m:r>
                        <w:rPr>
                          <w:rFonts w:ascii="Cambria Math" w:hAnsi="Cambria Math" w:cs="Times New Roman"/>
                        </w:rPr>
                        <m:t>1+</m:t>
                      </m:r>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j2</m:t>
                      </m:r>
                    </m:e>
                  </m:d>
                  <m:ctrlPr>
                    <w:rPr>
                      <w:rFonts w:ascii="Cambria Math" w:hAnsi="Cambria Math" w:cs="Times New Roman"/>
                      <w:i/>
                    </w:rPr>
                  </m:ctrlPr>
                </m:e>
              </m:d>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0.2237°</m:t>
              </m:r>
            </m:num>
            <m:den>
              <m:d>
                <m:dPr>
                  <m:begChr m:val="|"/>
                  <m:endChr m:val="|"/>
                  <m:ctrlPr>
                    <w:rPr>
                      <w:rFonts w:ascii="Cambria Math" w:hAnsi="Cambria Math" w:cs="Times New Roman"/>
                      <w:i/>
                      <w:iCs/>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71.714</m:t>
                      </m:r>
                    </m:num>
                    <m:den>
                      <m:r>
                        <w:rPr>
                          <w:rFonts w:ascii="Cambria Math" w:hAnsi="Cambria Math" w:cs="Times New Roman"/>
                        </w:rPr>
                        <m:t>j2</m:t>
                      </m:r>
                      <m:d>
                        <m:dPr>
                          <m:ctrlPr>
                            <w:rPr>
                              <w:rFonts w:ascii="Cambria Math" w:hAnsi="Cambria Math" w:cs="Times New Roman"/>
                              <w:i/>
                            </w:rPr>
                          </m:ctrlPr>
                        </m:dPr>
                        <m:e>
                          <m:r>
                            <w:rPr>
                              <w:rFonts w:ascii="Cambria Math" w:eastAsia="宋体" w:hAnsi="Cambria Math" w:cs="Times New Roman"/>
                              <w:szCs w:val="24"/>
                            </w:rPr>
                            <m:t>0.0138</m:t>
                          </m:r>
                          <m:r>
                            <w:rPr>
                              <w:rFonts w:ascii="Cambria Math" w:hAnsi="Cambria Math" w:cs="Times New Roman"/>
                            </w:rPr>
                            <m:t>×j2</m:t>
                          </m:r>
                          <m:r>
                            <w:rPr>
                              <w:rFonts w:ascii="Cambria Math" w:hAnsi="Cambria Math" w:cs="Times New Roman"/>
                            </w:rPr>
                            <m:t>+1</m:t>
                          </m:r>
                        </m:e>
                      </m:d>
                    </m:den>
                  </m:f>
                  <m:ctrlPr>
                    <w:rPr>
                      <w:rFonts w:ascii="Cambria Math" w:hAnsi="Cambria Math" w:cs="Times New Roman"/>
                      <w:i/>
                    </w:rPr>
                  </m:ctrlPr>
                </m:e>
              </m:d>
            </m:den>
          </m:f>
          <m:r>
            <w:rPr>
              <w:rFonts w:ascii="Cambria Math" w:hAnsi="Cambria Math" w:cs="Times New Roman"/>
            </w:rPr>
            <m:t>=0.0062°&lt;0.01146°</m:t>
          </m:r>
        </m:oMath>
      </m:oMathPara>
    </w:p>
    <w:p w14:paraId="4A34D548" w14:textId="5F88098C" w:rsidR="009D0FF5" w:rsidRPr="0026604B" w:rsidRDefault="009D0FF5" w:rsidP="009D0FF5">
      <w:pPr>
        <w:rPr>
          <w:rFonts w:ascii="Times New Roman" w:hAnsi="Times New Roman" w:cs="Times New Roman"/>
          <w:iCs/>
        </w:rPr>
      </w:pPr>
      <w:r w:rsidRPr="0026604B">
        <w:rPr>
          <w:rFonts w:ascii="Times New Roman" w:hAnsi="Times New Roman" w:cs="Times New Roman"/>
          <w:iCs/>
        </w:rPr>
        <w:t>因此静态误差满足指标要求</w:t>
      </w:r>
      <w:r w:rsidR="00F80FA7" w:rsidRPr="0026604B">
        <w:rPr>
          <w:rFonts w:ascii="Times New Roman" w:hAnsi="Times New Roman" w:cs="Times New Roman"/>
          <w:iCs/>
        </w:rPr>
        <w:t>，人工设计部分结束。</w:t>
      </w:r>
    </w:p>
    <w:p w14:paraId="60BDD8F1" w14:textId="0D84C432" w:rsidR="00895E3D" w:rsidRPr="0026604B" w:rsidRDefault="00895E3D" w:rsidP="009D0FF5">
      <w:pPr>
        <w:rPr>
          <w:rFonts w:ascii="Times New Roman" w:hAnsi="Times New Roman" w:cs="Times New Roman"/>
          <w:iCs/>
        </w:rPr>
      </w:pPr>
      <w:r w:rsidRPr="0026604B">
        <w:rPr>
          <w:rFonts w:ascii="Times New Roman" w:hAnsi="Times New Roman" w:cs="Times New Roman"/>
          <w:iCs/>
        </w:rPr>
        <w:tab/>
      </w:r>
      <w:r w:rsidRPr="0026604B">
        <w:rPr>
          <w:rFonts w:ascii="Times New Roman" w:hAnsi="Times New Roman" w:cs="Times New Roman"/>
          <w:iCs/>
        </w:rPr>
        <w:t>可以写出此时系统中各个环节的传递函数为：</w:t>
      </w:r>
    </w:p>
    <w:p w14:paraId="50B59F1A" w14:textId="422A02B3" w:rsidR="00895E3D" w:rsidRPr="0026604B" w:rsidRDefault="00895E3D" w:rsidP="00895E3D">
      <w:pPr>
        <w:jc w:val="center"/>
        <w:rPr>
          <w:rFonts w:ascii="Times New Roman" w:hAnsi="Times New Roman" w:cs="Times New Roman"/>
          <w:iCs/>
        </w:rPr>
      </w:pPr>
      <m:oMathPara>
        <m:oMath>
          <m:d>
            <m:dPr>
              <m:begChr m:val="{"/>
              <m:endChr m:val=""/>
              <m:ctrlPr>
                <w:rPr>
                  <w:rFonts w:ascii="Cambria Math" w:hAnsi="Cambria Math" w:cs="Times New Roman"/>
                  <w:i/>
                  <w:iCs/>
                </w:rPr>
              </m:ctrlPr>
            </m:dPr>
            <m:e>
              <m:eqArr>
                <m:eqArrPr>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72</m:t>
                      </m:r>
                      <m:d>
                        <m:dPr>
                          <m:ctrlPr>
                            <w:rPr>
                              <w:rFonts w:ascii="Cambria Math" w:hAnsi="Cambria Math" w:cs="Times New Roman"/>
                              <w:i/>
                            </w:rPr>
                          </m:ctrlPr>
                        </m:dPr>
                        <m:e>
                          <m:r>
                            <w:rPr>
                              <w:rFonts w:ascii="Cambria Math" w:hAnsi="Cambria Math" w:cs="Times New Roman"/>
                            </w:rPr>
                            <m:t>0.0194s+1</m:t>
                          </m:r>
                        </m:e>
                      </m:d>
                    </m:num>
                    <m:den>
                      <m:r>
                        <w:rPr>
                          <w:rFonts w:ascii="Cambria Math" w:eastAsia="宋体" w:hAnsi="Cambria Math" w:cs="Times New Roman"/>
                          <w:szCs w:val="24"/>
                        </w:rPr>
                        <m:t>0.0138</m:t>
                      </m:r>
                      <m:r>
                        <w:rPr>
                          <w:rFonts w:ascii="Cambria Math" w:hAnsi="Cambria Math" w:cs="Times New Roman"/>
                        </w:rPr>
                        <m:t>s+1</m:t>
                      </m:r>
                    </m:den>
                  </m:f>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=11</m:t>
                  </m:r>
                  <m:r>
                    <w:rPr>
                      <w:rFonts w:ascii="Cambria Math" w:hAnsi="Cambria Math" w:cs="Times New Roman"/>
                    </w:rPr>
                    <m:t>2</m:t>
                  </m:r>
                </m:e>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3</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s(0.0194s+1)</m:t>
                      </m:r>
                    </m:num>
                    <m:den>
                      <m:sSup>
                        <m:sSupPr>
                          <m:ctrlPr>
                            <w:rPr>
                              <w:rFonts w:ascii="Cambria Math" w:hAnsi="Cambria Math" w:cs="Times New Roman"/>
                              <w:i/>
                              <w:iCs/>
                            </w:rPr>
                          </m:ctrlPr>
                        </m:sSupPr>
                        <m:e>
                          <m:r>
                            <w:rPr>
                              <w:rFonts w:ascii="Cambria Math" w:hAnsi="Cambria Math" w:cs="Times New Roman"/>
                            </w:rPr>
                            <m:t>(0.001s+1)</m:t>
                          </m:r>
                        </m:e>
                        <m:sup>
                          <m:r>
                            <w:rPr>
                              <w:rFonts w:ascii="Cambria Math" w:hAnsi="Cambria Math" w:cs="Times New Roman"/>
                            </w:rPr>
                            <m:t>2</m:t>
                          </m:r>
                        </m:sup>
                      </m:sSup>
                    </m:den>
                  </m:f>
                  <m:ctrlPr>
                    <w:rPr>
                      <w:rFonts w:ascii="Cambria Math" w:eastAsia="Cambria Math" w:hAnsi="Cambria Math" w:cs="Times New Roman"/>
                      <w:i/>
                      <w:iCs/>
                    </w:rPr>
                  </m:ctrlPr>
                </m:e>
                <m:e>
                  <m:sSub>
                    <m:sSubPr>
                      <m:ctrlPr>
                        <w:rPr>
                          <w:rFonts w:ascii="Cambria Math" w:eastAsia="Cambria Math" w:hAnsi="Cambria Math" w:cs="Times New Roman"/>
                          <w:i/>
                          <w:iCs/>
                        </w:rPr>
                      </m:ctrlPr>
                    </m:sSubPr>
                    <m:e>
                      <m:r>
                        <w:rPr>
                          <w:rFonts w:ascii="Cambria Math" w:eastAsia="Cambria Math" w:hAnsi="Cambria Math" w:cs="Times New Roman"/>
                        </w:rPr>
                        <m:t>H</m:t>
                      </m:r>
                    </m:e>
                    <m:sub>
                      <m:r>
                        <w:rPr>
                          <w:rFonts w:ascii="Cambria Math" w:eastAsia="Cambria Math" w:hAnsi="Cambria Math" w:cs="Times New Roman"/>
                        </w:rPr>
                        <m:t>1</m:t>
                      </m:r>
                    </m:sub>
                  </m:sSub>
                  <m:d>
                    <m:dPr>
                      <m:ctrlPr>
                        <w:rPr>
                          <w:rFonts w:ascii="Cambria Math" w:eastAsia="Cambria Math" w:hAnsi="Cambria Math" w:cs="Times New Roman"/>
                          <w:i/>
                          <w:iCs/>
                        </w:rPr>
                      </m:ctrlPr>
                    </m:dPr>
                    <m:e>
                      <m:r>
                        <w:rPr>
                          <w:rFonts w:ascii="Cambria Math" w:eastAsia="Cambria Math" w:hAnsi="Cambria Math" w:cs="Times New Roman"/>
                        </w:rPr>
                        <m:t>s</m:t>
                      </m:r>
                    </m:e>
                  </m:d>
                  <m:r>
                    <w:rPr>
                      <w:rFonts w:ascii="Cambria Math" w:eastAsia="Cambria Math" w:hAnsi="Cambria Math" w:cs="Times New Roman"/>
                    </w:rPr>
                    <m:t>=0</m:t>
                  </m:r>
                  <m:ctrlPr>
                    <w:rPr>
                      <w:rFonts w:ascii="Cambria Math" w:eastAsia="Cambria Math" w:hAnsi="Cambria Math" w:cs="Times New Roman"/>
                      <w:i/>
                      <w:iCs/>
                    </w:rPr>
                  </m:ctrlPr>
                </m:e>
                <m:e>
                  <m:sSub>
                    <m:sSubPr>
                      <m:ctrlPr>
                        <w:rPr>
                          <w:rFonts w:ascii="Cambria Math" w:eastAsia="Cambria Math" w:hAnsi="Cambria Math" w:cs="Times New Roman"/>
                          <w:i/>
                          <w:iCs/>
                        </w:rPr>
                      </m:ctrlPr>
                    </m:sSubPr>
                    <m:e>
                      <m:r>
                        <w:rPr>
                          <w:rFonts w:ascii="Cambria Math" w:eastAsia="Cambria Math" w:hAnsi="Cambria Math" w:cs="Times New Roman"/>
                        </w:rPr>
                        <m:t>H</m:t>
                      </m:r>
                    </m:e>
                    <m:sub>
                      <m:r>
                        <w:rPr>
                          <w:rFonts w:ascii="Cambria Math" w:eastAsia="Cambria Math" w:hAnsi="Cambria Math" w:cs="Times New Roman"/>
                        </w:rPr>
                        <m:t>2</m:t>
                      </m:r>
                    </m:sub>
                  </m:sSub>
                  <m:d>
                    <m:dPr>
                      <m:ctrlPr>
                        <w:rPr>
                          <w:rFonts w:ascii="Cambria Math" w:eastAsia="Cambria Math" w:hAnsi="Cambria Math" w:cs="Times New Roman"/>
                          <w:i/>
                          <w:iCs/>
                        </w:rPr>
                      </m:ctrlPr>
                    </m:dPr>
                    <m:e>
                      <m:r>
                        <w:rPr>
                          <w:rFonts w:ascii="Cambria Math" w:eastAsia="Cambria Math" w:hAnsi="Cambria Math" w:cs="Times New Roman"/>
                        </w:rPr>
                        <m:t>s</m:t>
                      </m:r>
                    </m:e>
                  </m:d>
                  <m:r>
                    <w:rPr>
                      <w:rFonts w:ascii="Cambria Math" w:eastAsia="Cambria Math" w:hAnsi="Cambria Math" w:cs="Times New Roman"/>
                    </w:rPr>
                    <m:t>=1</m:t>
                  </m:r>
                </m:e>
              </m:eqArr>
            </m:e>
          </m:d>
        </m:oMath>
      </m:oMathPara>
    </w:p>
    <w:p w14:paraId="1131E0F2" w14:textId="04A883B3" w:rsidR="00572148" w:rsidRPr="0026604B" w:rsidRDefault="00572148" w:rsidP="0050798B">
      <w:pPr>
        <w:pStyle w:val="2"/>
        <w:rPr>
          <w:rFonts w:cs="Times New Roman"/>
        </w:rPr>
      </w:pPr>
      <w:bookmarkStart w:id="8" w:name="_Toc137783570"/>
      <w:r w:rsidRPr="0026604B">
        <w:rPr>
          <w:rFonts w:cs="Times New Roman"/>
        </w:rPr>
        <w:t>计算机辅助设计</w:t>
      </w:r>
      <w:bookmarkEnd w:id="8"/>
    </w:p>
    <w:p w14:paraId="12DF25D8" w14:textId="48016DB6" w:rsidR="00EA0AD4" w:rsidRPr="0026604B" w:rsidRDefault="00EA0AD4" w:rsidP="00EA0AD4">
      <w:pPr>
        <w:pStyle w:val="3"/>
      </w:pPr>
      <w:bookmarkStart w:id="9" w:name="_Toc137783571"/>
      <w:r w:rsidRPr="0026604B">
        <w:t>使用</w:t>
      </w:r>
      <w:r w:rsidRPr="0026604B">
        <w:t>Simulink</w:t>
      </w:r>
      <w:r w:rsidRPr="0026604B">
        <w:t>搭建系统仿真</w:t>
      </w:r>
      <w:bookmarkEnd w:id="9"/>
    </w:p>
    <w:p w14:paraId="08DDFCEE" w14:textId="1DDA6199" w:rsidR="00EA0AD4" w:rsidRPr="0026604B" w:rsidRDefault="00EA0AD4" w:rsidP="00EA0AD4">
      <w:pPr>
        <w:ind w:left="420"/>
        <w:rPr>
          <w:rFonts w:ascii="Times New Roman" w:hAnsi="Times New Roman" w:cs="Times New Roman"/>
        </w:rPr>
      </w:pPr>
      <w:r w:rsidRPr="0026604B">
        <w:rPr>
          <w:rFonts w:ascii="Times New Roman" w:hAnsi="Times New Roman" w:cs="Times New Roman"/>
        </w:rPr>
        <w:t>在</w:t>
      </w:r>
      <w:r w:rsidRPr="0026604B">
        <w:rPr>
          <w:rFonts w:ascii="Times New Roman" w:hAnsi="Times New Roman" w:cs="Times New Roman"/>
        </w:rPr>
        <w:t>Simulink</w:t>
      </w:r>
      <w:r w:rsidRPr="0026604B">
        <w:rPr>
          <w:rFonts w:ascii="Times New Roman" w:hAnsi="Times New Roman" w:cs="Times New Roman"/>
        </w:rPr>
        <w:t>中</w:t>
      </w:r>
      <w:r w:rsidR="001B4B47" w:rsidRPr="0026604B">
        <w:rPr>
          <w:rFonts w:ascii="Times New Roman" w:hAnsi="Times New Roman" w:cs="Times New Roman"/>
        </w:rPr>
        <w:t>搭建上述系统仿真结果如下图所示：</w:t>
      </w:r>
    </w:p>
    <w:p w14:paraId="27BADD3D" w14:textId="6DCD90C4" w:rsidR="001B4B47" w:rsidRPr="0026604B" w:rsidRDefault="00226CB9" w:rsidP="001B4B47">
      <w:pPr>
        <w:keepNext/>
        <w:jc w:val="center"/>
        <w:rPr>
          <w:rFonts w:ascii="Times New Roman" w:hAnsi="Times New Roman" w:cs="Times New Roman"/>
        </w:rPr>
      </w:pPr>
      <w:r w:rsidRPr="0026604B">
        <w:rPr>
          <w:rFonts w:ascii="Times New Roman" w:hAnsi="Times New Roman" w:cs="Times New Roman"/>
          <w:noProof/>
        </w:rPr>
        <w:lastRenderedPageBreak/>
        <w:drawing>
          <wp:inline distT="0" distB="0" distL="0" distR="0" wp14:anchorId="0237AE23" wp14:editId="72C18EF8">
            <wp:extent cx="4320000" cy="1944000"/>
            <wp:effectExtent l="0" t="0" r="4445" b="0"/>
            <wp:docPr id="1905321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21145" name=""/>
                    <pic:cNvPicPr/>
                  </pic:nvPicPr>
                  <pic:blipFill>
                    <a:blip r:embed="rId14"/>
                    <a:stretch>
                      <a:fillRect/>
                    </a:stretch>
                  </pic:blipFill>
                  <pic:spPr>
                    <a:xfrm>
                      <a:off x="0" y="0"/>
                      <a:ext cx="4320000" cy="1944000"/>
                    </a:xfrm>
                    <a:prstGeom prst="rect">
                      <a:avLst/>
                    </a:prstGeom>
                  </pic:spPr>
                </pic:pic>
              </a:graphicData>
            </a:graphic>
          </wp:inline>
        </w:drawing>
      </w:r>
    </w:p>
    <w:p w14:paraId="49615DFA" w14:textId="091C1265" w:rsidR="001B4B47" w:rsidRPr="0026604B" w:rsidRDefault="001B4B47" w:rsidP="001B4B47">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1-4 </w:t>
      </w:r>
      <w:r w:rsidRPr="0026604B">
        <w:rPr>
          <w:rFonts w:ascii="Times New Roman" w:hAnsi="Times New Roman" w:cs="Times New Roman"/>
          <w:i w:val="0"/>
          <w:iCs w:val="0"/>
          <w:color w:val="auto"/>
        </w:rPr>
        <w:t>控制系统整体</w:t>
      </w:r>
      <w:r w:rsidR="00226CB9" w:rsidRPr="0026604B">
        <w:rPr>
          <w:rFonts w:ascii="Times New Roman" w:hAnsi="Times New Roman" w:cs="Times New Roman"/>
          <w:i w:val="0"/>
          <w:iCs w:val="0"/>
          <w:color w:val="auto"/>
        </w:rPr>
        <w:t>概览</w:t>
      </w:r>
    </w:p>
    <w:p w14:paraId="769EC297" w14:textId="71130023" w:rsidR="001B4B47" w:rsidRPr="0026604B" w:rsidRDefault="001B4B47" w:rsidP="001B4B47">
      <w:pPr>
        <w:rPr>
          <w:rFonts w:ascii="Times New Roman" w:hAnsi="Times New Roman" w:cs="Times New Roman"/>
        </w:rPr>
      </w:pPr>
      <w:r w:rsidRPr="0026604B">
        <w:rPr>
          <w:rFonts w:ascii="Times New Roman" w:hAnsi="Times New Roman" w:cs="Times New Roman"/>
        </w:rPr>
        <w:t>该视图内</w:t>
      </w:r>
      <w:r w:rsidR="00226CB9" w:rsidRPr="0026604B">
        <w:rPr>
          <w:rFonts w:ascii="Times New Roman" w:hAnsi="Times New Roman" w:cs="Times New Roman"/>
        </w:rPr>
        <w:t>从左到右分别是：一个信号发生器、如前所述的两种控制系统和右侧两个示波器，示波器分别展示了控制器的输入与输出的关系以及误差随时间的变换关系。接下来逐个说明上述每个模块的内部构成情况。</w:t>
      </w:r>
    </w:p>
    <w:p w14:paraId="4E7B36F9" w14:textId="37A79B64" w:rsidR="00226CB9" w:rsidRPr="0026604B" w:rsidRDefault="00226CB9" w:rsidP="00B71FC5">
      <w:pPr>
        <w:pStyle w:val="4"/>
        <w:rPr>
          <w:rFonts w:cs="Times New Roman"/>
        </w:rPr>
      </w:pPr>
      <w:r w:rsidRPr="0026604B">
        <w:rPr>
          <w:rFonts w:cs="Times New Roman"/>
        </w:rPr>
        <w:t>信号发生器说明</w:t>
      </w:r>
    </w:p>
    <w:p w14:paraId="494D3102" w14:textId="2449EF00" w:rsidR="00226CB9" w:rsidRPr="0026604B" w:rsidRDefault="00226CB9" w:rsidP="0034338E">
      <w:pPr>
        <w:ind w:firstLine="420"/>
        <w:rPr>
          <w:rFonts w:ascii="Times New Roman" w:hAnsi="Times New Roman" w:cs="Times New Roman"/>
        </w:rPr>
      </w:pPr>
      <w:r w:rsidRPr="0026604B">
        <w:rPr>
          <w:rFonts w:ascii="Times New Roman" w:hAnsi="Times New Roman" w:cs="Times New Roman"/>
        </w:rPr>
        <w:t>这一部分的信号发生器主要是由</w:t>
      </w:r>
      <w:r w:rsidR="0034338E" w:rsidRPr="0026604B">
        <w:rPr>
          <w:rFonts w:ascii="Times New Roman" w:hAnsi="Times New Roman" w:cs="Times New Roman"/>
        </w:rPr>
        <w:t>外部输入的信号选择下标来选择输出信号，选择方式就是通过三选</w:t>
      </w:r>
      <w:proofErr w:type="gramStart"/>
      <w:r w:rsidR="0034338E" w:rsidRPr="0026604B">
        <w:rPr>
          <w:rFonts w:ascii="Times New Roman" w:hAnsi="Times New Roman" w:cs="Times New Roman"/>
        </w:rPr>
        <w:t>一</w:t>
      </w:r>
      <w:proofErr w:type="gramEnd"/>
      <w:r w:rsidR="0034338E" w:rsidRPr="0026604B">
        <w:rPr>
          <w:rFonts w:ascii="Times New Roman" w:hAnsi="Times New Roman" w:cs="Times New Roman"/>
        </w:rPr>
        <w:t>数据选择器来实现；当输入</w:t>
      </w:r>
      <w:r w:rsidR="0034338E" w:rsidRPr="0026604B">
        <w:rPr>
          <w:rFonts w:ascii="Times New Roman" w:hAnsi="Times New Roman" w:cs="Times New Roman"/>
        </w:rPr>
        <w:t>1</w:t>
      </w:r>
      <w:r w:rsidR="0034338E" w:rsidRPr="0026604B">
        <w:rPr>
          <w:rFonts w:ascii="Times New Roman" w:hAnsi="Times New Roman" w:cs="Times New Roman"/>
        </w:rPr>
        <w:t>时信号发生器会输出前面讨论过的正弦信号，输入</w:t>
      </w:r>
      <w:r w:rsidR="0034338E" w:rsidRPr="0026604B">
        <w:rPr>
          <w:rFonts w:ascii="Times New Roman" w:hAnsi="Times New Roman" w:cs="Times New Roman"/>
        </w:rPr>
        <w:t>2</w:t>
      </w:r>
      <w:r w:rsidR="0034338E" w:rsidRPr="0026604B">
        <w:rPr>
          <w:rFonts w:ascii="Times New Roman" w:hAnsi="Times New Roman" w:cs="Times New Roman"/>
        </w:rPr>
        <w:t>时信号发生器会输出</w:t>
      </w:r>
      <w:r w:rsidR="0034338E" w:rsidRPr="0026604B">
        <w:rPr>
          <w:rFonts w:ascii="Times New Roman" w:hAnsi="Times New Roman" w:cs="Times New Roman"/>
        </w:rPr>
        <w:t>按照题目中给定的最大角速度变化的角度斜坡信号，</w:t>
      </w:r>
      <w:r w:rsidR="0034338E" w:rsidRPr="0026604B">
        <w:rPr>
          <w:rFonts w:ascii="Times New Roman" w:hAnsi="Times New Roman" w:cs="Times New Roman"/>
        </w:rPr>
        <w:t>输入</w:t>
      </w:r>
      <w:r w:rsidR="0034338E" w:rsidRPr="0026604B">
        <w:rPr>
          <w:rFonts w:ascii="Times New Roman" w:hAnsi="Times New Roman" w:cs="Times New Roman"/>
        </w:rPr>
        <w:t>3</w:t>
      </w:r>
      <w:r w:rsidR="0034338E" w:rsidRPr="0026604B">
        <w:rPr>
          <w:rFonts w:ascii="Times New Roman" w:hAnsi="Times New Roman" w:cs="Times New Roman"/>
        </w:rPr>
        <w:t>时信号发生器会输出按照题目中给定的最大角</w:t>
      </w:r>
      <w:r w:rsidR="0034338E" w:rsidRPr="0026604B">
        <w:rPr>
          <w:rFonts w:ascii="Times New Roman" w:hAnsi="Times New Roman" w:cs="Times New Roman"/>
        </w:rPr>
        <w:t>加</w:t>
      </w:r>
      <w:r w:rsidR="0034338E" w:rsidRPr="0026604B">
        <w:rPr>
          <w:rFonts w:ascii="Times New Roman" w:hAnsi="Times New Roman" w:cs="Times New Roman"/>
        </w:rPr>
        <w:t>速度变化的角度</w:t>
      </w:r>
      <w:r w:rsidR="0034338E" w:rsidRPr="0026604B">
        <w:rPr>
          <w:rFonts w:ascii="Times New Roman" w:hAnsi="Times New Roman" w:cs="Times New Roman"/>
        </w:rPr>
        <w:t>抛物线</w:t>
      </w:r>
      <w:r w:rsidR="0034338E" w:rsidRPr="0026604B">
        <w:rPr>
          <w:rFonts w:ascii="Times New Roman" w:hAnsi="Times New Roman" w:cs="Times New Roman"/>
        </w:rPr>
        <w:t>信号</w:t>
      </w:r>
      <w:r w:rsidR="00BF1497" w:rsidRPr="0026604B">
        <w:rPr>
          <w:rFonts w:ascii="Times New Roman" w:hAnsi="Times New Roman" w:cs="Times New Roman"/>
        </w:rPr>
        <w:t>。</w:t>
      </w:r>
    </w:p>
    <w:p w14:paraId="52B963BD" w14:textId="77777777" w:rsidR="00226CB9" w:rsidRPr="0026604B" w:rsidRDefault="00226CB9" w:rsidP="00226CB9">
      <w:pPr>
        <w:keepNext/>
        <w:jc w:val="center"/>
        <w:rPr>
          <w:rFonts w:ascii="Times New Roman" w:hAnsi="Times New Roman" w:cs="Times New Roman"/>
        </w:rPr>
      </w:pPr>
      <w:r w:rsidRPr="0026604B">
        <w:rPr>
          <w:rFonts w:ascii="Times New Roman" w:hAnsi="Times New Roman" w:cs="Times New Roman"/>
          <w:noProof/>
        </w:rPr>
        <w:drawing>
          <wp:inline distT="0" distB="0" distL="0" distR="0" wp14:anchorId="43014297" wp14:editId="05A733A7">
            <wp:extent cx="4320000" cy="3358800"/>
            <wp:effectExtent l="0" t="0" r="4445" b="0"/>
            <wp:docPr id="1354802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02867" name=""/>
                    <pic:cNvPicPr/>
                  </pic:nvPicPr>
                  <pic:blipFill>
                    <a:blip r:embed="rId15"/>
                    <a:stretch>
                      <a:fillRect/>
                    </a:stretch>
                  </pic:blipFill>
                  <pic:spPr>
                    <a:xfrm>
                      <a:off x="0" y="0"/>
                      <a:ext cx="4320000" cy="3358800"/>
                    </a:xfrm>
                    <a:prstGeom prst="rect">
                      <a:avLst/>
                    </a:prstGeom>
                  </pic:spPr>
                </pic:pic>
              </a:graphicData>
            </a:graphic>
          </wp:inline>
        </w:drawing>
      </w:r>
    </w:p>
    <w:p w14:paraId="204D2D19" w14:textId="659D7EAF" w:rsidR="00226CB9" w:rsidRPr="0026604B" w:rsidRDefault="00226CB9" w:rsidP="00226CB9">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1-5 </w:t>
      </w:r>
      <w:r w:rsidRPr="0026604B">
        <w:rPr>
          <w:rFonts w:ascii="Times New Roman" w:hAnsi="Times New Roman" w:cs="Times New Roman"/>
          <w:i w:val="0"/>
          <w:iCs w:val="0"/>
          <w:color w:val="auto"/>
        </w:rPr>
        <w:t>信号发生器内部构成</w:t>
      </w:r>
    </w:p>
    <w:p w14:paraId="731B18A1" w14:textId="2DC2A507" w:rsidR="00B71FC5" w:rsidRPr="0026604B" w:rsidRDefault="00B71FC5" w:rsidP="00B71FC5">
      <w:pPr>
        <w:pStyle w:val="4"/>
        <w:rPr>
          <w:rFonts w:cs="Times New Roman"/>
        </w:rPr>
      </w:pPr>
      <w:r w:rsidRPr="0026604B">
        <w:rPr>
          <w:rFonts w:cs="Times New Roman"/>
        </w:rPr>
        <w:lastRenderedPageBreak/>
        <w:t>控制系统</w:t>
      </w:r>
      <w:r w:rsidRPr="0026604B">
        <w:rPr>
          <w:rFonts w:cs="Times New Roman"/>
        </w:rPr>
        <w:t>说明</w:t>
      </w:r>
    </w:p>
    <w:p w14:paraId="75C1CCE7" w14:textId="1C19256D" w:rsidR="000960FD" w:rsidRPr="0026604B" w:rsidRDefault="000960FD" w:rsidP="000960FD">
      <w:pPr>
        <w:pStyle w:val="4"/>
        <w:numPr>
          <w:ilvl w:val="4"/>
          <w:numId w:val="10"/>
        </w:numPr>
        <w:rPr>
          <w:rFonts w:cs="Times New Roman"/>
        </w:rPr>
      </w:pPr>
      <w:r w:rsidRPr="0026604B">
        <w:rPr>
          <w:rFonts w:cs="Times New Roman"/>
        </w:rPr>
        <w:t>深度负反馈系统</w:t>
      </w:r>
    </w:p>
    <w:p w14:paraId="7AE58076" w14:textId="527424B7" w:rsidR="004E2189" w:rsidRPr="0026604B" w:rsidRDefault="004E2189" w:rsidP="004E2189">
      <w:pPr>
        <w:ind w:left="420"/>
        <w:rPr>
          <w:rFonts w:ascii="Times New Roman" w:hAnsi="Times New Roman" w:cs="Times New Roman"/>
        </w:rPr>
      </w:pPr>
      <w:r w:rsidRPr="0026604B">
        <w:rPr>
          <w:rFonts w:ascii="Times New Roman" w:hAnsi="Times New Roman" w:cs="Times New Roman"/>
        </w:rPr>
        <w:t>该部分系统的搭建主要是将上述计算结果复制到</w:t>
      </w:r>
      <w:r w:rsidRPr="0026604B">
        <w:rPr>
          <w:rFonts w:ascii="Times New Roman" w:hAnsi="Times New Roman" w:cs="Times New Roman"/>
        </w:rPr>
        <w:t>Simulink</w:t>
      </w:r>
      <w:r w:rsidRPr="0026604B">
        <w:rPr>
          <w:rFonts w:ascii="Times New Roman" w:hAnsi="Times New Roman" w:cs="Times New Roman"/>
        </w:rPr>
        <w:t>中并重</w:t>
      </w:r>
      <w:proofErr w:type="gramStart"/>
      <w:r w:rsidRPr="0026604B">
        <w:rPr>
          <w:rFonts w:ascii="Times New Roman" w:hAnsi="Times New Roman" w:cs="Times New Roman"/>
        </w:rPr>
        <w:t>新按照</w:t>
      </w:r>
      <w:proofErr w:type="gramEnd"/>
      <w:r w:rsidRPr="0026604B">
        <w:rPr>
          <w:rFonts w:ascii="Times New Roman" w:hAnsi="Times New Roman" w:cs="Times New Roman"/>
        </w:rPr>
        <w:t>模块组合：</w:t>
      </w:r>
    </w:p>
    <w:p w14:paraId="360C490A" w14:textId="77777777" w:rsidR="005A6A67" w:rsidRPr="0026604B" w:rsidRDefault="005A6A67" w:rsidP="005A6A67">
      <w:pPr>
        <w:keepNext/>
        <w:jc w:val="center"/>
        <w:rPr>
          <w:rFonts w:ascii="Times New Roman" w:hAnsi="Times New Roman" w:cs="Times New Roman"/>
        </w:rPr>
      </w:pPr>
      <w:r w:rsidRPr="0026604B">
        <w:rPr>
          <w:rFonts w:ascii="Times New Roman" w:hAnsi="Times New Roman" w:cs="Times New Roman"/>
          <w:noProof/>
        </w:rPr>
        <w:drawing>
          <wp:inline distT="0" distB="0" distL="0" distR="0" wp14:anchorId="605482D8" wp14:editId="52A9255F">
            <wp:extent cx="4320000" cy="6170400"/>
            <wp:effectExtent l="0" t="0" r="4445" b="1905"/>
            <wp:docPr id="1548624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24984" name=""/>
                    <pic:cNvPicPr/>
                  </pic:nvPicPr>
                  <pic:blipFill>
                    <a:blip r:embed="rId16"/>
                    <a:stretch>
                      <a:fillRect/>
                    </a:stretch>
                  </pic:blipFill>
                  <pic:spPr>
                    <a:xfrm>
                      <a:off x="0" y="0"/>
                      <a:ext cx="4320000" cy="6170400"/>
                    </a:xfrm>
                    <a:prstGeom prst="rect">
                      <a:avLst/>
                    </a:prstGeom>
                  </pic:spPr>
                </pic:pic>
              </a:graphicData>
            </a:graphic>
          </wp:inline>
        </w:drawing>
      </w:r>
    </w:p>
    <w:p w14:paraId="49D0F2E5" w14:textId="230F7545" w:rsidR="00226CB9" w:rsidRPr="0026604B" w:rsidRDefault="005A6A67" w:rsidP="005A6A67">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1-6 </w:t>
      </w:r>
      <w:r w:rsidRPr="0026604B">
        <w:rPr>
          <w:rFonts w:ascii="Times New Roman" w:hAnsi="Times New Roman" w:cs="Times New Roman"/>
          <w:i w:val="0"/>
          <w:iCs w:val="0"/>
          <w:color w:val="auto"/>
        </w:rPr>
        <w:t>深度负反馈系统</w:t>
      </w:r>
      <w:r w:rsidRPr="0026604B">
        <w:rPr>
          <w:rFonts w:ascii="Times New Roman" w:hAnsi="Times New Roman" w:cs="Times New Roman"/>
          <w:i w:val="0"/>
          <w:iCs w:val="0"/>
          <w:color w:val="auto"/>
        </w:rPr>
        <w:t>内部构成</w:t>
      </w:r>
      <w:r w:rsidRPr="0026604B">
        <w:rPr>
          <w:rFonts w:ascii="Times New Roman" w:hAnsi="Times New Roman" w:cs="Times New Roman"/>
          <w:i w:val="0"/>
          <w:iCs w:val="0"/>
          <w:color w:val="auto"/>
        </w:rPr>
        <w:t>（部分）</w:t>
      </w:r>
    </w:p>
    <w:p w14:paraId="35509DED" w14:textId="77777777" w:rsidR="004E2189" w:rsidRPr="0026604B" w:rsidRDefault="004E2189" w:rsidP="004E2189">
      <w:pPr>
        <w:keepNext/>
        <w:jc w:val="center"/>
        <w:rPr>
          <w:rFonts w:ascii="Times New Roman" w:hAnsi="Times New Roman" w:cs="Times New Roman"/>
        </w:rPr>
      </w:pPr>
      <w:r w:rsidRPr="0026604B">
        <w:rPr>
          <w:rFonts w:ascii="Times New Roman" w:hAnsi="Times New Roman" w:cs="Times New Roman"/>
          <w:noProof/>
        </w:rPr>
        <w:lastRenderedPageBreak/>
        <w:drawing>
          <wp:inline distT="0" distB="0" distL="0" distR="0" wp14:anchorId="02DAA0D4" wp14:editId="6A613137">
            <wp:extent cx="4320000" cy="5176800"/>
            <wp:effectExtent l="0" t="0" r="4445" b="5080"/>
            <wp:docPr id="173408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8945" name=""/>
                    <pic:cNvPicPr/>
                  </pic:nvPicPr>
                  <pic:blipFill>
                    <a:blip r:embed="rId17"/>
                    <a:stretch>
                      <a:fillRect/>
                    </a:stretch>
                  </pic:blipFill>
                  <pic:spPr>
                    <a:xfrm>
                      <a:off x="0" y="0"/>
                      <a:ext cx="4320000" cy="5176800"/>
                    </a:xfrm>
                    <a:prstGeom prst="rect">
                      <a:avLst/>
                    </a:prstGeom>
                  </pic:spPr>
                </pic:pic>
              </a:graphicData>
            </a:graphic>
          </wp:inline>
        </w:drawing>
      </w:r>
    </w:p>
    <w:p w14:paraId="525A8A96" w14:textId="7D136416" w:rsidR="004E2189" w:rsidRPr="0026604B" w:rsidRDefault="004E2189" w:rsidP="004E2189">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1-7 </w:t>
      </w:r>
      <w:r w:rsidRPr="0026604B">
        <w:rPr>
          <w:rFonts w:ascii="Times New Roman" w:hAnsi="Times New Roman" w:cs="Times New Roman"/>
          <w:i w:val="0"/>
          <w:iCs w:val="0"/>
          <w:color w:val="auto"/>
        </w:rPr>
        <w:t>深度负反馈系统内部构成（部分）</w:t>
      </w:r>
    </w:p>
    <w:p w14:paraId="4629100E" w14:textId="0D9049B0" w:rsidR="00973613" w:rsidRPr="0026604B" w:rsidRDefault="00973613" w:rsidP="00973613">
      <w:pPr>
        <w:pStyle w:val="4"/>
        <w:numPr>
          <w:ilvl w:val="4"/>
          <w:numId w:val="10"/>
        </w:numPr>
        <w:rPr>
          <w:rFonts w:cs="Times New Roman"/>
        </w:rPr>
      </w:pPr>
      <w:r w:rsidRPr="0026604B">
        <w:rPr>
          <w:rFonts w:cs="Times New Roman"/>
        </w:rPr>
        <w:t>串联校正</w:t>
      </w:r>
      <w:r w:rsidRPr="0026604B">
        <w:rPr>
          <w:rFonts w:cs="Times New Roman"/>
        </w:rPr>
        <w:t>系统</w:t>
      </w:r>
    </w:p>
    <w:p w14:paraId="13566D58" w14:textId="0962F718" w:rsidR="00973613" w:rsidRPr="0026604B" w:rsidRDefault="00973613" w:rsidP="00973613">
      <w:pPr>
        <w:rPr>
          <w:rFonts w:ascii="Times New Roman" w:hAnsi="Times New Roman" w:cs="Times New Roman"/>
        </w:rPr>
      </w:pPr>
      <w:r w:rsidRPr="0026604B">
        <w:rPr>
          <w:rFonts w:ascii="Times New Roman" w:hAnsi="Times New Roman" w:cs="Times New Roman"/>
        </w:rPr>
        <w:t>同理，如图：</w:t>
      </w:r>
    </w:p>
    <w:p w14:paraId="66B06808" w14:textId="77777777" w:rsidR="00973613" w:rsidRPr="0026604B" w:rsidRDefault="00973613" w:rsidP="00973613">
      <w:pPr>
        <w:keepNext/>
        <w:jc w:val="center"/>
        <w:rPr>
          <w:rFonts w:ascii="Times New Roman" w:hAnsi="Times New Roman" w:cs="Times New Roman"/>
        </w:rPr>
      </w:pPr>
      <w:r w:rsidRPr="0026604B">
        <w:rPr>
          <w:rFonts w:ascii="Times New Roman" w:hAnsi="Times New Roman" w:cs="Times New Roman"/>
          <w:noProof/>
        </w:rPr>
        <w:lastRenderedPageBreak/>
        <w:drawing>
          <wp:inline distT="0" distB="0" distL="0" distR="0" wp14:anchorId="1437E56E" wp14:editId="50879CCF">
            <wp:extent cx="4320000" cy="6447600"/>
            <wp:effectExtent l="0" t="0" r="4445" b="0"/>
            <wp:docPr id="1172321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21508" name=""/>
                    <pic:cNvPicPr/>
                  </pic:nvPicPr>
                  <pic:blipFill>
                    <a:blip r:embed="rId18"/>
                    <a:stretch>
                      <a:fillRect/>
                    </a:stretch>
                  </pic:blipFill>
                  <pic:spPr>
                    <a:xfrm>
                      <a:off x="0" y="0"/>
                      <a:ext cx="4320000" cy="6447600"/>
                    </a:xfrm>
                    <a:prstGeom prst="rect">
                      <a:avLst/>
                    </a:prstGeom>
                  </pic:spPr>
                </pic:pic>
              </a:graphicData>
            </a:graphic>
          </wp:inline>
        </w:drawing>
      </w:r>
    </w:p>
    <w:p w14:paraId="120F2995" w14:textId="2B2E52E6" w:rsidR="00973613" w:rsidRPr="0026604B" w:rsidRDefault="00973613" w:rsidP="00973613">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1-8</w:t>
      </w:r>
      <w:r w:rsidRPr="0026604B">
        <w:rPr>
          <w:rFonts w:ascii="Times New Roman" w:hAnsi="Times New Roman" w:cs="Times New Roman"/>
          <w:i w:val="0"/>
          <w:iCs w:val="0"/>
          <w:color w:val="auto"/>
        </w:rPr>
        <w:t>串联校正</w:t>
      </w:r>
      <w:r w:rsidRPr="0026604B">
        <w:rPr>
          <w:rFonts w:ascii="Times New Roman" w:hAnsi="Times New Roman" w:cs="Times New Roman"/>
          <w:i w:val="0"/>
          <w:iCs w:val="0"/>
          <w:color w:val="auto"/>
        </w:rPr>
        <w:t>内部构成（部分）</w:t>
      </w:r>
    </w:p>
    <w:p w14:paraId="152C9C17" w14:textId="77777777" w:rsidR="00256243" w:rsidRPr="0026604B" w:rsidRDefault="00256243" w:rsidP="00256243">
      <w:pPr>
        <w:keepNext/>
        <w:jc w:val="center"/>
        <w:rPr>
          <w:rFonts w:ascii="Times New Roman" w:hAnsi="Times New Roman" w:cs="Times New Roman"/>
        </w:rPr>
      </w:pPr>
      <w:r w:rsidRPr="0026604B">
        <w:rPr>
          <w:rFonts w:ascii="Times New Roman" w:hAnsi="Times New Roman" w:cs="Times New Roman"/>
          <w:noProof/>
        </w:rPr>
        <w:lastRenderedPageBreak/>
        <w:drawing>
          <wp:inline distT="0" distB="0" distL="0" distR="0" wp14:anchorId="313DF579" wp14:editId="0B209959">
            <wp:extent cx="4320000" cy="5842800"/>
            <wp:effectExtent l="0" t="0" r="4445" b="5715"/>
            <wp:docPr id="1503848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48680" name=""/>
                    <pic:cNvPicPr/>
                  </pic:nvPicPr>
                  <pic:blipFill>
                    <a:blip r:embed="rId19"/>
                    <a:stretch>
                      <a:fillRect/>
                    </a:stretch>
                  </pic:blipFill>
                  <pic:spPr>
                    <a:xfrm>
                      <a:off x="0" y="0"/>
                      <a:ext cx="4320000" cy="5842800"/>
                    </a:xfrm>
                    <a:prstGeom prst="rect">
                      <a:avLst/>
                    </a:prstGeom>
                  </pic:spPr>
                </pic:pic>
              </a:graphicData>
            </a:graphic>
          </wp:inline>
        </w:drawing>
      </w:r>
    </w:p>
    <w:p w14:paraId="3C0DF5AA" w14:textId="4DC4E664" w:rsidR="00FA315F" w:rsidRPr="0026604B" w:rsidRDefault="00256243" w:rsidP="00256243">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1-9 </w:t>
      </w:r>
      <w:r w:rsidRPr="0026604B">
        <w:rPr>
          <w:rFonts w:ascii="Times New Roman" w:hAnsi="Times New Roman" w:cs="Times New Roman"/>
          <w:i w:val="0"/>
          <w:iCs w:val="0"/>
          <w:color w:val="auto"/>
        </w:rPr>
        <w:t>串联校正内部构成（部分）</w:t>
      </w:r>
    </w:p>
    <w:p w14:paraId="449AB8B2" w14:textId="70FBAE49" w:rsidR="005B1E72" w:rsidRPr="0026604B" w:rsidRDefault="005B1E72" w:rsidP="005B1E72">
      <w:pPr>
        <w:pStyle w:val="3"/>
      </w:pPr>
      <w:bookmarkStart w:id="10" w:name="_Toc137783572"/>
      <w:r w:rsidRPr="0026604B">
        <w:t>仿真结果</w:t>
      </w:r>
      <w:r w:rsidRPr="0026604B">
        <w:t>展示</w:t>
      </w:r>
      <w:bookmarkEnd w:id="10"/>
    </w:p>
    <w:p w14:paraId="56C32201" w14:textId="60CF41AC" w:rsidR="005B1E72" w:rsidRPr="0026604B" w:rsidRDefault="005B1E72" w:rsidP="005B1E72">
      <w:pPr>
        <w:ind w:firstLine="420"/>
        <w:rPr>
          <w:rFonts w:ascii="Times New Roman" w:hAnsi="Times New Roman" w:cs="Times New Roman"/>
        </w:rPr>
      </w:pPr>
      <w:r w:rsidRPr="0026604B">
        <w:rPr>
          <w:rFonts w:ascii="Times New Roman" w:hAnsi="Times New Roman" w:cs="Times New Roman"/>
        </w:rPr>
        <w:t>该部分就是运行仿真，需要展示的内容主要是两个系统的输入输出关系、误差曲线和系统</w:t>
      </w:r>
      <w:r w:rsidRPr="0026604B">
        <w:rPr>
          <w:rFonts w:ascii="Times New Roman" w:hAnsi="Times New Roman" w:cs="Times New Roman"/>
        </w:rPr>
        <w:t>Bode</w:t>
      </w:r>
      <w:r w:rsidRPr="0026604B">
        <w:rPr>
          <w:rFonts w:ascii="Times New Roman" w:hAnsi="Times New Roman" w:cs="Times New Roman"/>
        </w:rPr>
        <w:t>图。</w:t>
      </w:r>
    </w:p>
    <w:p w14:paraId="2A801EC2" w14:textId="68C05B44" w:rsidR="005B1E72" w:rsidRPr="0026604B" w:rsidRDefault="005B1E72" w:rsidP="005B1E72">
      <w:pPr>
        <w:pStyle w:val="4"/>
        <w:numPr>
          <w:ilvl w:val="3"/>
          <w:numId w:val="15"/>
        </w:numPr>
        <w:rPr>
          <w:rFonts w:cs="Times New Roman"/>
        </w:rPr>
      </w:pPr>
      <w:r w:rsidRPr="0026604B">
        <w:rPr>
          <w:rFonts w:cs="Times New Roman"/>
        </w:rPr>
        <w:t>系统响应曲线</w:t>
      </w:r>
    </w:p>
    <w:p w14:paraId="462B73B7" w14:textId="1183EF9D" w:rsidR="005B1E72" w:rsidRPr="0026604B" w:rsidRDefault="000F0BDC" w:rsidP="000F0BDC">
      <w:pPr>
        <w:ind w:firstLine="420"/>
        <w:rPr>
          <w:rFonts w:ascii="Times New Roman" w:hAnsi="Times New Roman" w:cs="Times New Roman"/>
        </w:rPr>
      </w:pPr>
      <w:r w:rsidRPr="0026604B">
        <w:rPr>
          <w:rFonts w:ascii="Times New Roman" w:hAnsi="Times New Roman" w:cs="Times New Roman"/>
        </w:rPr>
        <w:t>首先对系统输入正弦测试信号，得到系统响应曲线如下所示：</w:t>
      </w:r>
    </w:p>
    <w:p w14:paraId="1A552346" w14:textId="77777777" w:rsidR="000F0BDC" w:rsidRPr="0026604B" w:rsidRDefault="000F0BDC" w:rsidP="000F0BDC">
      <w:pPr>
        <w:keepNext/>
        <w:jc w:val="center"/>
        <w:rPr>
          <w:rFonts w:ascii="Times New Roman" w:hAnsi="Times New Roman" w:cs="Times New Roman"/>
        </w:rPr>
      </w:pPr>
      <w:r w:rsidRPr="0026604B">
        <w:rPr>
          <w:rFonts w:ascii="Times New Roman" w:hAnsi="Times New Roman" w:cs="Times New Roman"/>
        </w:rPr>
        <w:lastRenderedPageBreak/>
        <w:drawing>
          <wp:inline distT="0" distB="0" distL="0" distR="0" wp14:anchorId="056A25EC" wp14:editId="69BC1856">
            <wp:extent cx="3240000" cy="2289600"/>
            <wp:effectExtent l="0" t="0" r="0" b="0"/>
            <wp:docPr id="1708442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42561" name=""/>
                    <pic:cNvPicPr/>
                  </pic:nvPicPr>
                  <pic:blipFill>
                    <a:blip r:embed="rId20"/>
                    <a:stretch>
                      <a:fillRect/>
                    </a:stretch>
                  </pic:blipFill>
                  <pic:spPr>
                    <a:xfrm>
                      <a:off x="0" y="0"/>
                      <a:ext cx="3240000" cy="2289600"/>
                    </a:xfrm>
                    <a:prstGeom prst="rect">
                      <a:avLst/>
                    </a:prstGeom>
                  </pic:spPr>
                </pic:pic>
              </a:graphicData>
            </a:graphic>
          </wp:inline>
        </w:drawing>
      </w:r>
    </w:p>
    <w:p w14:paraId="51F1E09F" w14:textId="564CAEA6" w:rsidR="000F0BDC" w:rsidRPr="0026604B" w:rsidRDefault="000F0BDC" w:rsidP="000F0BDC">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1-10 </w:t>
      </w:r>
      <w:r w:rsidRPr="0026604B">
        <w:rPr>
          <w:rFonts w:ascii="Times New Roman" w:hAnsi="Times New Roman" w:cs="Times New Roman"/>
          <w:i w:val="0"/>
          <w:iCs w:val="0"/>
          <w:color w:val="auto"/>
        </w:rPr>
        <w:t>系统在正弦测试信号下的输入</w:t>
      </w:r>
      <w:r w:rsidRPr="0026604B">
        <w:rPr>
          <w:rFonts w:ascii="Times New Roman" w:hAnsi="Times New Roman" w:cs="Times New Roman"/>
          <w:i w:val="0"/>
          <w:iCs w:val="0"/>
          <w:color w:val="auto"/>
        </w:rPr>
        <w:t>-</w:t>
      </w:r>
      <w:r w:rsidRPr="0026604B">
        <w:rPr>
          <w:rFonts w:ascii="Times New Roman" w:hAnsi="Times New Roman" w:cs="Times New Roman"/>
          <w:i w:val="0"/>
          <w:iCs w:val="0"/>
          <w:color w:val="auto"/>
        </w:rPr>
        <w:t>输出响应曲线</w:t>
      </w:r>
    </w:p>
    <w:p w14:paraId="769BE66C" w14:textId="77777777" w:rsidR="000F0BDC" w:rsidRPr="0026604B" w:rsidRDefault="000F0BDC" w:rsidP="000F0BDC">
      <w:pPr>
        <w:keepNext/>
        <w:jc w:val="center"/>
        <w:rPr>
          <w:rFonts w:ascii="Times New Roman" w:hAnsi="Times New Roman" w:cs="Times New Roman"/>
        </w:rPr>
      </w:pPr>
      <w:r w:rsidRPr="0026604B">
        <w:rPr>
          <w:rFonts w:ascii="Times New Roman" w:hAnsi="Times New Roman" w:cs="Times New Roman"/>
        </w:rPr>
        <w:drawing>
          <wp:inline distT="0" distB="0" distL="0" distR="0" wp14:anchorId="16C46C91" wp14:editId="6FFE8F14">
            <wp:extent cx="3240000" cy="2289600"/>
            <wp:effectExtent l="0" t="0" r="0" b="0"/>
            <wp:docPr id="42662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2326" name=""/>
                    <pic:cNvPicPr/>
                  </pic:nvPicPr>
                  <pic:blipFill>
                    <a:blip r:embed="rId21"/>
                    <a:stretch>
                      <a:fillRect/>
                    </a:stretch>
                  </pic:blipFill>
                  <pic:spPr>
                    <a:xfrm>
                      <a:off x="0" y="0"/>
                      <a:ext cx="3240000" cy="2289600"/>
                    </a:xfrm>
                    <a:prstGeom prst="rect">
                      <a:avLst/>
                    </a:prstGeom>
                  </pic:spPr>
                </pic:pic>
              </a:graphicData>
            </a:graphic>
          </wp:inline>
        </w:drawing>
      </w:r>
    </w:p>
    <w:p w14:paraId="4651DBF8" w14:textId="25D004D7" w:rsidR="000F0BDC" w:rsidRPr="0026604B" w:rsidRDefault="000F0BDC" w:rsidP="000F0BDC">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1-11 </w:t>
      </w:r>
      <w:r w:rsidRPr="0026604B">
        <w:rPr>
          <w:rFonts w:ascii="Times New Roman" w:hAnsi="Times New Roman" w:cs="Times New Roman"/>
          <w:i w:val="0"/>
          <w:iCs w:val="0"/>
          <w:color w:val="auto"/>
        </w:rPr>
        <w:t>系统在正弦测试信号下的</w:t>
      </w:r>
      <w:r w:rsidRPr="0026604B">
        <w:rPr>
          <w:rFonts w:ascii="Times New Roman" w:hAnsi="Times New Roman" w:cs="Times New Roman"/>
          <w:i w:val="0"/>
          <w:iCs w:val="0"/>
          <w:color w:val="auto"/>
        </w:rPr>
        <w:t>误差</w:t>
      </w:r>
      <w:r w:rsidRPr="0026604B">
        <w:rPr>
          <w:rFonts w:ascii="Times New Roman" w:hAnsi="Times New Roman" w:cs="Times New Roman"/>
          <w:i w:val="0"/>
          <w:iCs w:val="0"/>
          <w:color w:val="auto"/>
        </w:rPr>
        <w:t>曲线</w:t>
      </w:r>
    </w:p>
    <w:p w14:paraId="1DAA0F57" w14:textId="7C30A4AE" w:rsidR="000F0BDC" w:rsidRPr="0026604B" w:rsidRDefault="000F0BDC" w:rsidP="000F0BDC">
      <w:pPr>
        <w:rPr>
          <w:rFonts w:ascii="Times New Roman" w:hAnsi="Times New Roman" w:cs="Times New Roman"/>
        </w:rPr>
      </w:pPr>
      <w:r w:rsidRPr="0026604B">
        <w:rPr>
          <w:rFonts w:ascii="Times New Roman" w:hAnsi="Times New Roman" w:cs="Times New Roman"/>
        </w:rPr>
        <w:t>由图</w:t>
      </w:r>
      <w:r w:rsidRPr="0026604B">
        <w:rPr>
          <w:rFonts w:ascii="Times New Roman" w:hAnsi="Times New Roman" w:cs="Times New Roman"/>
        </w:rPr>
        <w:t>1-10</w:t>
      </w:r>
      <w:r w:rsidRPr="0026604B">
        <w:rPr>
          <w:rFonts w:ascii="Times New Roman" w:hAnsi="Times New Roman" w:cs="Times New Roman"/>
        </w:rPr>
        <w:t>不难发现，三条曲线已经基本重合，系统整体的跟踪性能很不错，而从图</w:t>
      </w:r>
      <w:r w:rsidRPr="0026604B">
        <w:rPr>
          <w:rFonts w:ascii="Times New Roman" w:hAnsi="Times New Roman" w:cs="Times New Roman"/>
        </w:rPr>
        <w:t>1-11</w:t>
      </w:r>
      <w:r w:rsidRPr="0026604B">
        <w:rPr>
          <w:rFonts w:ascii="Times New Roman" w:hAnsi="Times New Roman" w:cs="Times New Roman"/>
        </w:rPr>
        <w:t>可以看到，深度负反馈系统的</w:t>
      </w:r>
      <w:r w:rsidR="004F5346" w:rsidRPr="0026604B">
        <w:rPr>
          <w:rFonts w:ascii="Times New Roman" w:hAnsi="Times New Roman" w:cs="Times New Roman"/>
        </w:rPr>
        <w:t>稳态误差大约</w:t>
      </w:r>
      <w:r w:rsidR="004F5346" w:rsidRPr="0026604B">
        <w:rPr>
          <w:rFonts w:ascii="Times New Roman" w:hAnsi="Times New Roman" w:cs="Times New Roman"/>
        </w:rPr>
        <w:t>0.004°</w:t>
      </w:r>
      <w:r w:rsidR="004F5346" w:rsidRPr="0026604B">
        <w:rPr>
          <w:rFonts w:ascii="Times New Roman" w:hAnsi="Times New Roman" w:cs="Times New Roman"/>
        </w:rPr>
        <w:t>，串联校正系统的稳态误差大约</w:t>
      </w:r>
      <w:r w:rsidR="004F5346" w:rsidRPr="0026604B">
        <w:rPr>
          <w:rFonts w:ascii="Times New Roman" w:hAnsi="Times New Roman" w:cs="Times New Roman"/>
        </w:rPr>
        <w:t>0.006°</w:t>
      </w:r>
      <w:r w:rsidR="004F5346" w:rsidRPr="0026604B">
        <w:rPr>
          <w:rFonts w:ascii="Times New Roman" w:hAnsi="Times New Roman" w:cs="Times New Roman"/>
        </w:rPr>
        <w:t>，均小于设计指标给出的</w:t>
      </w:r>
      <w:r w:rsidR="004F5346" w:rsidRPr="0026604B">
        <w:rPr>
          <w:rFonts w:ascii="Times New Roman" w:hAnsi="Times New Roman" w:cs="Times New Roman"/>
        </w:rPr>
        <w:t>0.011°</w:t>
      </w:r>
      <w:r w:rsidR="004F5346" w:rsidRPr="0026604B">
        <w:rPr>
          <w:rFonts w:ascii="Times New Roman" w:hAnsi="Times New Roman" w:cs="Times New Roman"/>
        </w:rPr>
        <w:t>，因此该设计是满足要求的。</w:t>
      </w:r>
    </w:p>
    <w:p w14:paraId="2CA61A67" w14:textId="713E8B47" w:rsidR="000212D7" w:rsidRPr="0026604B" w:rsidRDefault="000212D7" w:rsidP="000F0BDC">
      <w:pPr>
        <w:rPr>
          <w:rFonts w:ascii="Times New Roman" w:hAnsi="Times New Roman" w:cs="Times New Roman"/>
        </w:rPr>
      </w:pPr>
      <w:r w:rsidRPr="0026604B">
        <w:rPr>
          <w:rFonts w:ascii="Times New Roman" w:hAnsi="Times New Roman" w:cs="Times New Roman"/>
        </w:rPr>
        <w:tab/>
      </w:r>
      <w:r w:rsidRPr="0026604B">
        <w:rPr>
          <w:rFonts w:ascii="Times New Roman" w:hAnsi="Times New Roman" w:cs="Times New Roman"/>
        </w:rPr>
        <w:t>接下来</w:t>
      </w:r>
      <w:r w:rsidR="0002265C" w:rsidRPr="0026604B">
        <w:rPr>
          <w:rFonts w:ascii="Times New Roman" w:hAnsi="Times New Roman" w:cs="Times New Roman"/>
        </w:rPr>
        <w:t>观察</w:t>
      </w:r>
      <w:r w:rsidRPr="0026604B">
        <w:rPr>
          <w:rFonts w:ascii="Times New Roman" w:hAnsi="Times New Roman" w:cs="Times New Roman"/>
        </w:rPr>
        <w:t>系统的斜坡响应曲线：</w:t>
      </w:r>
    </w:p>
    <w:p w14:paraId="45CBB82E" w14:textId="77777777" w:rsidR="0002265C" w:rsidRPr="0026604B" w:rsidRDefault="0002265C" w:rsidP="0002265C">
      <w:pPr>
        <w:keepNext/>
        <w:jc w:val="center"/>
        <w:rPr>
          <w:rFonts w:ascii="Times New Roman" w:hAnsi="Times New Roman" w:cs="Times New Roman"/>
        </w:rPr>
      </w:pPr>
      <w:r w:rsidRPr="0026604B">
        <w:rPr>
          <w:rFonts w:ascii="Times New Roman" w:hAnsi="Times New Roman" w:cs="Times New Roman"/>
        </w:rPr>
        <w:lastRenderedPageBreak/>
        <w:drawing>
          <wp:inline distT="0" distB="0" distL="0" distR="0" wp14:anchorId="788B3F3F" wp14:editId="13C3EB6D">
            <wp:extent cx="3240000" cy="2289600"/>
            <wp:effectExtent l="0" t="0" r="0" b="0"/>
            <wp:docPr id="1458137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37977" name=""/>
                    <pic:cNvPicPr/>
                  </pic:nvPicPr>
                  <pic:blipFill>
                    <a:blip r:embed="rId22"/>
                    <a:stretch>
                      <a:fillRect/>
                    </a:stretch>
                  </pic:blipFill>
                  <pic:spPr>
                    <a:xfrm>
                      <a:off x="0" y="0"/>
                      <a:ext cx="3240000" cy="2289600"/>
                    </a:xfrm>
                    <a:prstGeom prst="rect">
                      <a:avLst/>
                    </a:prstGeom>
                  </pic:spPr>
                </pic:pic>
              </a:graphicData>
            </a:graphic>
          </wp:inline>
        </w:drawing>
      </w:r>
    </w:p>
    <w:p w14:paraId="6B7ABC36" w14:textId="228BD67C" w:rsidR="0002265C" w:rsidRPr="0026604B" w:rsidRDefault="0002265C" w:rsidP="0002265C">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1-12 </w:t>
      </w:r>
      <w:r w:rsidRPr="0026604B">
        <w:rPr>
          <w:rFonts w:ascii="Times New Roman" w:hAnsi="Times New Roman" w:cs="Times New Roman"/>
          <w:i w:val="0"/>
          <w:iCs w:val="0"/>
          <w:color w:val="auto"/>
        </w:rPr>
        <w:t>系统在</w:t>
      </w:r>
      <w:r w:rsidRPr="0026604B">
        <w:rPr>
          <w:rFonts w:ascii="Times New Roman" w:hAnsi="Times New Roman" w:cs="Times New Roman"/>
          <w:i w:val="0"/>
          <w:iCs w:val="0"/>
          <w:color w:val="auto"/>
        </w:rPr>
        <w:t>斜坡</w:t>
      </w:r>
      <w:r w:rsidRPr="0026604B">
        <w:rPr>
          <w:rFonts w:ascii="Times New Roman" w:hAnsi="Times New Roman" w:cs="Times New Roman"/>
          <w:i w:val="0"/>
          <w:iCs w:val="0"/>
          <w:color w:val="auto"/>
        </w:rPr>
        <w:t>测试信号下的输入</w:t>
      </w:r>
      <w:r w:rsidRPr="0026604B">
        <w:rPr>
          <w:rFonts w:ascii="Times New Roman" w:hAnsi="Times New Roman" w:cs="Times New Roman"/>
          <w:i w:val="0"/>
          <w:iCs w:val="0"/>
          <w:color w:val="auto"/>
        </w:rPr>
        <w:t>-</w:t>
      </w:r>
      <w:r w:rsidRPr="0026604B">
        <w:rPr>
          <w:rFonts w:ascii="Times New Roman" w:hAnsi="Times New Roman" w:cs="Times New Roman"/>
          <w:i w:val="0"/>
          <w:iCs w:val="0"/>
          <w:color w:val="auto"/>
        </w:rPr>
        <w:t>输出响应曲线</w:t>
      </w:r>
    </w:p>
    <w:p w14:paraId="2A2E6233" w14:textId="77777777" w:rsidR="0002265C" w:rsidRPr="0026604B" w:rsidRDefault="0002265C" w:rsidP="0002265C">
      <w:pPr>
        <w:keepNext/>
        <w:jc w:val="center"/>
        <w:rPr>
          <w:rFonts w:ascii="Times New Roman" w:hAnsi="Times New Roman" w:cs="Times New Roman"/>
        </w:rPr>
      </w:pPr>
      <w:r w:rsidRPr="0026604B">
        <w:rPr>
          <w:rFonts w:ascii="Times New Roman" w:hAnsi="Times New Roman" w:cs="Times New Roman"/>
        </w:rPr>
        <w:drawing>
          <wp:inline distT="0" distB="0" distL="0" distR="0" wp14:anchorId="6C981506" wp14:editId="5E2B837F">
            <wp:extent cx="3240000" cy="2289600"/>
            <wp:effectExtent l="0" t="0" r="0" b="0"/>
            <wp:docPr id="18496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981" name=""/>
                    <pic:cNvPicPr/>
                  </pic:nvPicPr>
                  <pic:blipFill>
                    <a:blip r:embed="rId23"/>
                    <a:stretch>
                      <a:fillRect/>
                    </a:stretch>
                  </pic:blipFill>
                  <pic:spPr>
                    <a:xfrm>
                      <a:off x="0" y="0"/>
                      <a:ext cx="3240000" cy="2289600"/>
                    </a:xfrm>
                    <a:prstGeom prst="rect">
                      <a:avLst/>
                    </a:prstGeom>
                  </pic:spPr>
                </pic:pic>
              </a:graphicData>
            </a:graphic>
          </wp:inline>
        </w:drawing>
      </w:r>
    </w:p>
    <w:p w14:paraId="000D2AF5" w14:textId="7E2667B5" w:rsidR="0002265C" w:rsidRPr="0026604B" w:rsidRDefault="0002265C" w:rsidP="0002265C">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1-13 </w:t>
      </w:r>
      <w:r w:rsidRPr="0026604B">
        <w:rPr>
          <w:rFonts w:ascii="Times New Roman" w:hAnsi="Times New Roman" w:cs="Times New Roman"/>
          <w:i w:val="0"/>
          <w:iCs w:val="0"/>
          <w:color w:val="auto"/>
        </w:rPr>
        <w:t>系统在斜坡测试信号下的误差曲线</w:t>
      </w:r>
    </w:p>
    <w:p w14:paraId="0E911F9D" w14:textId="7DE16594" w:rsidR="0002265C" w:rsidRPr="0026604B" w:rsidRDefault="0002265C" w:rsidP="0002265C">
      <w:pPr>
        <w:rPr>
          <w:rFonts w:ascii="Times New Roman" w:hAnsi="Times New Roman" w:cs="Times New Roman"/>
        </w:rPr>
      </w:pPr>
      <w:r w:rsidRPr="0026604B">
        <w:rPr>
          <w:rFonts w:ascii="Times New Roman" w:hAnsi="Times New Roman" w:cs="Times New Roman"/>
        </w:rPr>
        <w:t>由图</w:t>
      </w:r>
      <w:r w:rsidRPr="0026604B">
        <w:rPr>
          <w:rFonts w:ascii="Times New Roman" w:hAnsi="Times New Roman" w:cs="Times New Roman"/>
        </w:rPr>
        <w:t>1-1</w:t>
      </w:r>
      <w:r w:rsidRPr="0026604B">
        <w:rPr>
          <w:rFonts w:ascii="Times New Roman" w:hAnsi="Times New Roman" w:cs="Times New Roman"/>
        </w:rPr>
        <w:t>2</w:t>
      </w:r>
      <w:r w:rsidRPr="0026604B">
        <w:rPr>
          <w:rFonts w:ascii="Times New Roman" w:hAnsi="Times New Roman" w:cs="Times New Roman"/>
        </w:rPr>
        <w:t>不难发现，三条曲线已经基本重合，系统整体的跟踪性能很不错，而从图</w:t>
      </w:r>
      <w:r w:rsidRPr="0026604B">
        <w:rPr>
          <w:rFonts w:ascii="Times New Roman" w:hAnsi="Times New Roman" w:cs="Times New Roman"/>
        </w:rPr>
        <w:t>1-1</w:t>
      </w:r>
      <w:r w:rsidRPr="0026604B">
        <w:rPr>
          <w:rFonts w:ascii="Times New Roman" w:hAnsi="Times New Roman" w:cs="Times New Roman"/>
        </w:rPr>
        <w:t>3</w:t>
      </w:r>
      <w:r w:rsidRPr="0026604B">
        <w:rPr>
          <w:rFonts w:ascii="Times New Roman" w:hAnsi="Times New Roman" w:cs="Times New Roman"/>
        </w:rPr>
        <w:t>可以看到，深度负反馈系统的稳态误差</w:t>
      </w:r>
      <w:r w:rsidRPr="0026604B">
        <w:rPr>
          <w:rFonts w:ascii="Times New Roman" w:hAnsi="Times New Roman" w:cs="Times New Roman"/>
        </w:rPr>
        <w:t>基本为</w:t>
      </w:r>
      <w:r w:rsidRPr="0026604B">
        <w:rPr>
          <w:rFonts w:ascii="Times New Roman" w:hAnsi="Times New Roman" w:cs="Times New Roman"/>
        </w:rPr>
        <w:t>0</w:t>
      </w:r>
      <w:r w:rsidRPr="0026604B">
        <w:rPr>
          <w:rFonts w:ascii="Times New Roman" w:hAnsi="Times New Roman" w:cs="Times New Roman"/>
        </w:rPr>
        <w:t>，串联校正系统的稳态误差大约</w:t>
      </w:r>
      <w:r w:rsidRPr="0026604B">
        <w:rPr>
          <w:rFonts w:ascii="Times New Roman" w:hAnsi="Times New Roman" w:cs="Times New Roman"/>
        </w:rPr>
        <w:t>0.00</w:t>
      </w:r>
      <w:r w:rsidRPr="0026604B">
        <w:rPr>
          <w:rFonts w:ascii="Times New Roman" w:hAnsi="Times New Roman" w:cs="Times New Roman"/>
        </w:rPr>
        <w:t>5</w:t>
      </w:r>
      <w:r w:rsidRPr="0026604B">
        <w:rPr>
          <w:rFonts w:ascii="Times New Roman" w:hAnsi="Times New Roman" w:cs="Times New Roman"/>
        </w:rPr>
        <w:t>°</w:t>
      </w:r>
      <w:r w:rsidRPr="0026604B">
        <w:rPr>
          <w:rFonts w:ascii="Times New Roman" w:hAnsi="Times New Roman" w:cs="Times New Roman"/>
        </w:rPr>
        <w:t>，均小于设计指标给出的</w:t>
      </w:r>
      <w:r w:rsidRPr="0026604B">
        <w:rPr>
          <w:rFonts w:ascii="Times New Roman" w:hAnsi="Times New Roman" w:cs="Times New Roman"/>
        </w:rPr>
        <w:t>0.011°</w:t>
      </w:r>
      <w:r w:rsidRPr="0026604B">
        <w:rPr>
          <w:rFonts w:ascii="Times New Roman" w:hAnsi="Times New Roman" w:cs="Times New Roman"/>
        </w:rPr>
        <w:t>，因此该设计是满足要求的。</w:t>
      </w:r>
    </w:p>
    <w:p w14:paraId="20050ADE" w14:textId="12B0E0F2" w:rsidR="0002265C" w:rsidRPr="0026604B" w:rsidRDefault="0002265C" w:rsidP="0002265C">
      <w:pPr>
        <w:rPr>
          <w:rFonts w:ascii="Times New Roman" w:hAnsi="Times New Roman" w:cs="Times New Roman"/>
        </w:rPr>
      </w:pPr>
      <w:r w:rsidRPr="0026604B">
        <w:rPr>
          <w:rFonts w:ascii="Times New Roman" w:hAnsi="Times New Roman" w:cs="Times New Roman"/>
        </w:rPr>
        <w:tab/>
      </w:r>
      <w:r w:rsidRPr="0026604B">
        <w:rPr>
          <w:rFonts w:ascii="Times New Roman" w:hAnsi="Times New Roman" w:cs="Times New Roman"/>
        </w:rPr>
        <w:t>接下来观察系统的</w:t>
      </w:r>
      <w:r w:rsidRPr="0026604B">
        <w:rPr>
          <w:rFonts w:ascii="Times New Roman" w:hAnsi="Times New Roman" w:cs="Times New Roman"/>
        </w:rPr>
        <w:t>抛物线</w:t>
      </w:r>
      <w:r w:rsidRPr="0026604B">
        <w:rPr>
          <w:rFonts w:ascii="Times New Roman" w:hAnsi="Times New Roman" w:cs="Times New Roman"/>
        </w:rPr>
        <w:t>响应曲线：</w:t>
      </w:r>
    </w:p>
    <w:p w14:paraId="40924E20" w14:textId="77777777" w:rsidR="0002265C" w:rsidRPr="0026604B" w:rsidRDefault="0002265C" w:rsidP="0002265C">
      <w:pPr>
        <w:keepNext/>
        <w:jc w:val="center"/>
        <w:rPr>
          <w:rFonts w:ascii="Times New Roman" w:hAnsi="Times New Roman" w:cs="Times New Roman"/>
        </w:rPr>
      </w:pPr>
      <w:r w:rsidRPr="0026604B">
        <w:rPr>
          <w:rFonts w:ascii="Times New Roman" w:hAnsi="Times New Roman" w:cs="Times New Roman"/>
        </w:rPr>
        <w:lastRenderedPageBreak/>
        <w:drawing>
          <wp:inline distT="0" distB="0" distL="0" distR="0" wp14:anchorId="292359D5" wp14:editId="4660833E">
            <wp:extent cx="3240000" cy="2289600"/>
            <wp:effectExtent l="0" t="0" r="0" b="0"/>
            <wp:docPr id="1271239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39558" name=""/>
                    <pic:cNvPicPr/>
                  </pic:nvPicPr>
                  <pic:blipFill>
                    <a:blip r:embed="rId24"/>
                    <a:stretch>
                      <a:fillRect/>
                    </a:stretch>
                  </pic:blipFill>
                  <pic:spPr>
                    <a:xfrm>
                      <a:off x="0" y="0"/>
                      <a:ext cx="3240000" cy="2289600"/>
                    </a:xfrm>
                    <a:prstGeom prst="rect">
                      <a:avLst/>
                    </a:prstGeom>
                  </pic:spPr>
                </pic:pic>
              </a:graphicData>
            </a:graphic>
          </wp:inline>
        </w:drawing>
      </w:r>
    </w:p>
    <w:p w14:paraId="229BAB54" w14:textId="1150178B" w:rsidR="0002265C" w:rsidRPr="0026604B" w:rsidRDefault="0002265C" w:rsidP="0002265C">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1-1</w:t>
      </w:r>
      <w:r w:rsidR="00190A94" w:rsidRPr="0026604B">
        <w:rPr>
          <w:rFonts w:ascii="Times New Roman" w:hAnsi="Times New Roman" w:cs="Times New Roman"/>
          <w:i w:val="0"/>
          <w:iCs w:val="0"/>
          <w:color w:val="auto"/>
        </w:rPr>
        <w:t>4</w:t>
      </w:r>
      <w:r w:rsidRPr="0026604B">
        <w:rPr>
          <w:rFonts w:ascii="Times New Roman" w:hAnsi="Times New Roman" w:cs="Times New Roman"/>
          <w:i w:val="0"/>
          <w:iCs w:val="0"/>
          <w:color w:val="auto"/>
        </w:rPr>
        <w:t xml:space="preserve"> </w:t>
      </w:r>
      <w:r w:rsidRPr="0026604B">
        <w:rPr>
          <w:rFonts w:ascii="Times New Roman" w:hAnsi="Times New Roman" w:cs="Times New Roman"/>
          <w:i w:val="0"/>
          <w:iCs w:val="0"/>
          <w:color w:val="auto"/>
        </w:rPr>
        <w:t>系统在</w:t>
      </w:r>
      <w:r w:rsidRPr="0026604B">
        <w:rPr>
          <w:rFonts w:ascii="Times New Roman" w:hAnsi="Times New Roman" w:cs="Times New Roman"/>
          <w:i w:val="0"/>
          <w:iCs w:val="0"/>
          <w:color w:val="auto"/>
        </w:rPr>
        <w:t>抛物线</w:t>
      </w:r>
      <w:r w:rsidRPr="0026604B">
        <w:rPr>
          <w:rFonts w:ascii="Times New Roman" w:hAnsi="Times New Roman" w:cs="Times New Roman"/>
          <w:i w:val="0"/>
          <w:iCs w:val="0"/>
          <w:color w:val="auto"/>
        </w:rPr>
        <w:t>测试信号下的输入</w:t>
      </w:r>
      <w:r w:rsidRPr="0026604B">
        <w:rPr>
          <w:rFonts w:ascii="Times New Roman" w:hAnsi="Times New Roman" w:cs="Times New Roman"/>
          <w:i w:val="0"/>
          <w:iCs w:val="0"/>
          <w:color w:val="auto"/>
        </w:rPr>
        <w:t>-</w:t>
      </w:r>
      <w:r w:rsidRPr="0026604B">
        <w:rPr>
          <w:rFonts w:ascii="Times New Roman" w:hAnsi="Times New Roman" w:cs="Times New Roman"/>
          <w:i w:val="0"/>
          <w:iCs w:val="0"/>
          <w:color w:val="auto"/>
        </w:rPr>
        <w:t>输出响应曲线</w:t>
      </w:r>
    </w:p>
    <w:p w14:paraId="260087C7" w14:textId="77777777" w:rsidR="0002265C" w:rsidRPr="0026604B" w:rsidRDefault="0002265C" w:rsidP="0002265C">
      <w:pPr>
        <w:keepNext/>
        <w:jc w:val="center"/>
        <w:rPr>
          <w:rFonts w:ascii="Times New Roman" w:hAnsi="Times New Roman" w:cs="Times New Roman"/>
        </w:rPr>
      </w:pPr>
      <w:r w:rsidRPr="0026604B">
        <w:rPr>
          <w:rFonts w:ascii="Times New Roman" w:hAnsi="Times New Roman" w:cs="Times New Roman"/>
        </w:rPr>
        <w:drawing>
          <wp:inline distT="0" distB="0" distL="0" distR="0" wp14:anchorId="54264488" wp14:editId="7F97AEC5">
            <wp:extent cx="3240000" cy="2289600"/>
            <wp:effectExtent l="0" t="0" r="0" b="0"/>
            <wp:docPr id="2063658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58969" name=""/>
                    <pic:cNvPicPr/>
                  </pic:nvPicPr>
                  <pic:blipFill>
                    <a:blip r:embed="rId25"/>
                    <a:stretch>
                      <a:fillRect/>
                    </a:stretch>
                  </pic:blipFill>
                  <pic:spPr>
                    <a:xfrm>
                      <a:off x="0" y="0"/>
                      <a:ext cx="3240000" cy="2289600"/>
                    </a:xfrm>
                    <a:prstGeom prst="rect">
                      <a:avLst/>
                    </a:prstGeom>
                  </pic:spPr>
                </pic:pic>
              </a:graphicData>
            </a:graphic>
          </wp:inline>
        </w:drawing>
      </w:r>
    </w:p>
    <w:p w14:paraId="4F8B7CAF" w14:textId="64DB4FA9" w:rsidR="0002265C" w:rsidRPr="0026604B" w:rsidRDefault="0002265C" w:rsidP="0002265C">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1-1</w:t>
      </w:r>
      <w:r w:rsidR="00190A94" w:rsidRPr="0026604B">
        <w:rPr>
          <w:rFonts w:ascii="Times New Roman" w:hAnsi="Times New Roman" w:cs="Times New Roman"/>
          <w:i w:val="0"/>
          <w:iCs w:val="0"/>
          <w:color w:val="auto"/>
        </w:rPr>
        <w:t>5</w:t>
      </w:r>
      <w:r w:rsidRPr="0026604B">
        <w:rPr>
          <w:rFonts w:ascii="Times New Roman" w:hAnsi="Times New Roman" w:cs="Times New Roman"/>
          <w:i w:val="0"/>
          <w:iCs w:val="0"/>
          <w:color w:val="auto"/>
        </w:rPr>
        <w:t xml:space="preserve"> </w:t>
      </w:r>
      <w:r w:rsidRPr="0026604B">
        <w:rPr>
          <w:rFonts w:ascii="Times New Roman" w:hAnsi="Times New Roman" w:cs="Times New Roman"/>
          <w:i w:val="0"/>
          <w:iCs w:val="0"/>
          <w:color w:val="auto"/>
        </w:rPr>
        <w:t>系统在斜坡测试信号下的误差曲线</w:t>
      </w:r>
    </w:p>
    <w:p w14:paraId="36278526" w14:textId="52866EB3" w:rsidR="00190A94" w:rsidRPr="0026604B" w:rsidRDefault="00190A94" w:rsidP="00190A94">
      <w:pPr>
        <w:rPr>
          <w:rFonts w:ascii="Times New Roman" w:hAnsi="Times New Roman" w:cs="Times New Roman"/>
        </w:rPr>
      </w:pPr>
      <w:r w:rsidRPr="0026604B">
        <w:rPr>
          <w:rFonts w:ascii="Times New Roman" w:hAnsi="Times New Roman" w:cs="Times New Roman"/>
        </w:rPr>
        <w:t>由图</w:t>
      </w:r>
      <w:r w:rsidRPr="0026604B">
        <w:rPr>
          <w:rFonts w:ascii="Times New Roman" w:hAnsi="Times New Roman" w:cs="Times New Roman"/>
        </w:rPr>
        <w:t>1-1</w:t>
      </w:r>
      <w:r w:rsidRPr="0026604B">
        <w:rPr>
          <w:rFonts w:ascii="Times New Roman" w:hAnsi="Times New Roman" w:cs="Times New Roman"/>
        </w:rPr>
        <w:t>4</w:t>
      </w:r>
      <w:r w:rsidRPr="0026604B">
        <w:rPr>
          <w:rFonts w:ascii="Times New Roman" w:hAnsi="Times New Roman" w:cs="Times New Roman"/>
        </w:rPr>
        <w:t>不难发现，三条曲线已经基本重合，系统整体的跟踪性能很不错，而从图</w:t>
      </w:r>
      <w:r w:rsidRPr="0026604B">
        <w:rPr>
          <w:rFonts w:ascii="Times New Roman" w:hAnsi="Times New Roman" w:cs="Times New Roman"/>
        </w:rPr>
        <w:t>1-1</w:t>
      </w:r>
      <w:r w:rsidRPr="0026604B">
        <w:rPr>
          <w:rFonts w:ascii="Times New Roman" w:hAnsi="Times New Roman" w:cs="Times New Roman"/>
        </w:rPr>
        <w:t>5</w:t>
      </w:r>
      <w:r w:rsidRPr="0026604B">
        <w:rPr>
          <w:rFonts w:ascii="Times New Roman" w:hAnsi="Times New Roman" w:cs="Times New Roman"/>
        </w:rPr>
        <w:t>可以看到，深度负反馈系统的稳态误差基本为</w:t>
      </w:r>
      <w:r w:rsidRPr="0026604B">
        <w:rPr>
          <w:rFonts w:ascii="Times New Roman" w:hAnsi="Times New Roman" w:cs="Times New Roman"/>
        </w:rPr>
        <w:t>0</w:t>
      </w:r>
      <w:r w:rsidRPr="0026604B">
        <w:rPr>
          <w:rFonts w:ascii="Times New Roman" w:hAnsi="Times New Roman" w:cs="Times New Roman"/>
        </w:rPr>
        <w:t>，串联校正系统的稳态误差</w:t>
      </w:r>
      <w:r w:rsidR="00340FCB" w:rsidRPr="0026604B">
        <w:rPr>
          <w:rFonts w:ascii="Times New Roman" w:hAnsi="Times New Roman" w:cs="Times New Roman"/>
        </w:rPr>
        <w:t>正在不断增大。但是由于指标中给出的参考信号存在最大速度，因而可以考虑截取最大速度时间范围内的信号计算跟踪误差。</w:t>
      </w:r>
    </w:p>
    <w:p w14:paraId="6DE48C73" w14:textId="07FFBA52" w:rsidR="0002265C" w:rsidRPr="0026604B" w:rsidRDefault="00CD22A1" w:rsidP="0002265C">
      <w:pPr>
        <w:rPr>
          <w:rFonts w:ascii="Times New Roman" w:hAnsi="Times New Roman" w:cs="Times New Roman"/>
          <w:szCs w:val="24"/>
        </w:rPr>
      </w:pPr>
      <w:r w:rsidRPr="0026604B">
        <w:rPr>
          <w:rFonts w:ascii="Times New Roman" w:hAnsi="Times New Roman" w:cs="Times New Roman"/>
        </w:rPr>
        <w:tab/>
      </w:r>
      <w:r w:rsidRPr="0026604B">
        <w:rPr>
          <w:rFonts w:ascii="Times New Roman" w:hAnsi="Times New Roman" w:cs="Times New Roman"/>
        </w:rPr>
        <w:t>由于给定设计指标为参考信号</w:t>
      </w:r>
      <w:r w:rsidRPr="0026604B">
        <w:rPr>
          <w:rFonts w:ascii="Times New Roman" w:hAnsi="Times New Roman" w:cs="Times New Roman"/>
          <w:szCs w:val="24"/>
        </w:rPr>
        <w:t>最大角速度</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θ</m:t>
                </m:r>
              </m:e>
            </m:acc>
          </m:e>
          <m:sub>
            <m:r>
              <w:rPr>
                <w:rFonts w:ascii="Cambria Math" w:hAnsi="Cambria Math" w:cs="Times New Roman"/>
                <w:szCs w:val="24"/>
              </w:rPr>
              <m:t>max</m:t>
            </m:r>
          </m:sub>
        </m:sSub>
        <m:r>
          <w:rPr>
            <w:rFonts w:ascii="Cambria Math" w:hAnsi="Cambria Math" w:cs="Times New Roman"/>
            <w:szCs w:val="24"/>
          </w:rPr>
          <m:t>=50°/s</m:t>
        </m:r>
      </m:oMath>
      <w:r w:rsidRPr="0026604B">
        <w:rPr>
          <w:rFonts w:ascii="Times New Roman" w:hAnsi="Times New Roman" w:cs="Times New Roman"/>
          <w:szCs w:val="24"/>
        </w:rPr>
        <w:t>；最大角加速度</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θ</m:t>
                </m:r>
              </m:e>
            </m:acc>
          </m:e>
          <m:sub>
            <m:r>
              <w:rPr>
                <w:rFonts w:ascii="Cambria Math" w:hAnsi="Cambria Math" w:cs="Times New Roman"/>
                <w:szCs w:val="24"/>
              </w:rPr>
              <m:t>max</m:t>
            </m:r>
          </m:sub>
        </m:sSub>
        <m:r>
          <w:rPr>
            <w:rFonts w:ascii="Cambria Math" w:hAnsi="Cambria Math" w:cs="Times New Roman"/>
            <w:szCs w:val="24"/>
          </w:rPr>
          <m:t>=100°/</m:t>
        </m:r>
        <m:sSup>
          <m:sSupPr>
            <m:ctrlPr>
              <w:rPr>
                <w:rFonts w:ascii="Cambria Math" w:hAnsi="Cambria Math" w:cs="Times New Roman"/>
                <w:i/>
                <w:szCs w:val="24"/>
              </w:rPr>
            </m:ctrlPr>
          </m:sSupPr>
          <m:e>
            <m:r>
              <w:rPr>
                <w:rFonts w:ascii="Cambria Math" w:hAnsi="Cambria Math" w:cs="Times New Roman"/>
                <w:szCs w:val="24"/>
              </w:rPr>
              <m:t>s</m:t>
            </m:r>
          </m:e>
          <m:sup>
            <m:r>
              <w:rPr>
                <w:rFonts w:ascii="Cambria Math" w:hAnsi="Cambria Math" w:cs="Times New Roman"/>
                <w:szCs w:val="24"/>
              </w:rPr>
              <m:t>2</m:t>
            </m:r>
          </m:sup>
        </m:sSup>
      </m:oMath>
      <w:r w:rsidRPr="0026604B">
        <w:rPr>
          <w:rFonts w:ascii="Times New Roman" w:hAnsi="Times New Roman" w:cs="Times New Roman"/>
          <w:szCs w:val="24"/>
        </w:rPr>
        <w:t>，因而实际上输入抛物线信号时</w:t>
      </w:r>
      <w:r w:rsidR="00AC6510" w:rsidRPr="0026604B">
        <w:rPr>
          <w:rFonts w:ascii="Times New Roman" w:hAnsi="Times New Roman" w:cs="Times New Roman"/>
          <w:szCs w:val="24"/>
        </w:rPr>
        <w:t>实际满足要求的信号范围只有前</w:t>
      </w:r>
      <w:r w:rsidR="00AC6510" w:rsidRPr="0026604B">
        <w:rPr>
          <w:rFonts w:ascii="Times New Roman" w:hAnsi="Times New Roman" w:cs="Times New Roman"/>
          <w:szCs w:val="24"/>
        </w:rPr>
        <w:t>0.5s</w:t>
      </w:r>
      <w:r w:rsidR="00AC6510" w:rsidRPr="0026604B">
        <w:rPr>
          <w:rFonts w:ascii="Times New Roman" w:hAnsi="Times New Roman" w:cs="Times New Roman"/>
          <w:szCs w:val="24"/>
        </w:rPr>
        <w:t>的时间，重新截取前</w:t>
      </w:r>
      <w:r w:rsidR="00AC6510" w:rsidRPr="0026604B">
        <w:rPr>
          <w:rFonts w:ascii="Times New Roman" w:hAnsi="Times New Roman" w:cs="Times New Roman"/>
          <w:szCs w:val="24"/>
        </w:rPr>
        <w:t>0.5s</w:t>
      </w:r>
      <w:r w:rsidR="00AC6510" w:rsidRPr="0026604B">
        <w:rPr>
          <w:rFonts w:ascii="Times New Roman" w:hAnsi="Times New Roman" w:cs="Times New Roman"/>
          <w:szCs w:val="24"/>
        </w:rPr>
        <w:t>的误差曲线如下图所示：</w:t>
      </w:r>
    </w:p>
    <w:p w14:paraId="236D4C8A" w14:textId="77777777" w:rsidR="00AC6510" w:rsidRPr="0026604B" w:rsidRDefault="00AC6510" w:rsidP="00AC6510">
      <w:pPr>
        <w:keepNext/>
        <w:jc w:val="center"/>
        <w:rPr>
          <w:rFonts w:ascii="Times New Roman" w:hAnsi="Times New Roman" w:cs="Times New Roman"/>
        </w:rPr>
      </w:pPr>
      <w:r w:rsidRPr="0026604B">
        <w:rPr>
          <w:rFonts w:ascii="Times New Roman" w:hAnsi="Times New Roman" w:cs="Times New Roman"/>
        </w:rPr>
        <w:lastRenderedPageBreak/>
        <w:drawing>
          <wp:inline distT="0" distB="0" distL="0" distR="0" wp14:anchorId="55BB3091" wp14:editId="7918C62E">
            <wp:extent cx="3240000" cy="2289600"/>
            <wp:effectExtent l="0" t="0" r="0" b="0"/>
            <wp:docPr id="855086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86541" name=""/>
                    <pic:cNvPicPr/>
                  </pic:nvPicPr>
                  <pic:blipFill>
                    <a:blip r:embed="rId26"/>
                    <a:stretch>
                      <a:fillRect/>
                    </a:stretch>
                  </pic:blipFill>
                  <pic:spPr>
                    <a:xfrm>
                      <a:off x="0" y="0"/>
                      <a:ext cx="3240000" cy="2289600"/>
                    </a:xfrm>
                    <a:prstGeom prst="rect">
                      <a:avLst/>
                    </a:prstGeom>
                  </pic:spPr>
                </pic:pic>
              </a:graphicData>
            </a:graphic>
          </wp:inline>
        </w:drawing>
      </w:r>
    </w:p>
    <w:p w14:paraId="0069F12F" w14:textId="131E1BE0" w:rsidR="00AC6510" w:rsidRPr="0026604B" w:rsidRDefault="00AC6510" w:rsidP="00AC6510">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1-16 </w:t>
      </w:r>
      <w:r w:rsidRPr="0026604B">
        <w:rPr>
          <w:rFonts w:ascii="Times New Roman" w:hAnsi="Times New Roman" w:cs="Times New Roman"/>
          <w:i w:val="0"/>
          <w:iCs w:val="0"/>
          <w:color w:val="auto"/>
        </w:rPr>
        <w:t>系统在斜坡测试信号下</w:t>
      </w:r>
      <w:r w:rsidRPr="0026604B">
        <w:rPr>
          <w:rFonts w:ascii="Times New Roman" w:hAnsi="Times New Roman" w:cs="Times New Roman"/>
          <w:i w:val="0"/>
          <w:iCs w:val="0"/>
          <w:color w:val="auto"/>
        </w:rPr>
        <w:t>前</w:t>
      </w:r>
      <w:r w:rsidRPr="0026604B">
        <w:rPr>
          <w:rFonts w:ascii="Times New Roman" w:hAnsi="Times New Roman" w:cs="Times New Roman"/>
          <w:i w:val="0"/>
          <w:iCs w:val="0"/>
          <w:color w:val="auto"/>
        </w:rPr>
        <w:t>0.5s</w:t>
      </w:r>
      <w:r w:rsidRPr="0026604B">
        <w:rPr>
          <w:rFonts w:ascii="Times New Roman" w:hAnsi="Times New Roman" w:cs="Times New Roman"/>
          <w:i w:val="0"/>
          <w:iCs w:val="0"/>
          <w:color w:val="auto"/>
        </w:rPr>
        <w:t>内的</w:t>
      </w:r>
      <w:r w:rsidRPr="0026604B">
        <w:rPr>
          <w:rFonts w:ascii="Times New Roman" w:hAnsi="Times New Roman" w:cs="Times New Roman"/>
          <w:i w:val="0"/>
          <w:iCs w:val="0"/>
          <w:color w:val="auto"/>
        </w:rPr>
        <w:t>误差曲线</w:t>
      </w:r>
    </w:p>
    <w:p w14:paraId="35B1DD04" w14:textId="411CDBF6" w:rsidR="00AC6510" w:rsidRPr="0026604B" w:rsidRDefault="00AC6510" w:rsidP="00AC6510">
      <w:pPr>
        <w:rPr>
          <w:rFonts w:ascii="Times New Roman" w:hAnsi="Times New Roman" w:cs="Times New Roman"/>
        </w:rPr>
      </w:pPr>
      <w:r w:rsidRPr="0026604B">
        <w:rPr>
          <w:rFonts w:ascii="Times New Roman" w:hAnsi="Times New Roman" w:cs="Times New Roman"/>
        </w:rPr>
        <w:t>可以发现，在前</w:t>
      </w:r>
      <w:r w:rsidRPr="0026604B">
        <w:rPr>
          <w:rFonts w:ascii="Times New Roman" w:hAnsi="Times New Roman" w:cs="Times New Roman"/>
        </w:rPr>
        <w:t>0.5s</w:t>
      </w:r>
      <w:r w:rsidRPr="0026604B">
        <w:rPr>
          <w:rFonts w:ascii="Times New Roman" w:hAnsi="Times New Roman" w:cs="Times New Roman"/>
        </w:rPr>
        <w:t>时间内，串联校正系统的最大误差为</w:t>
      </w:r>
      <w:r w:rsidRPr="0026604B">
        <w:rPr>
          <w:rFonts w:ascii="Times New Roman" w:hAnsi="Times New Roman" w:cs="Times New Roman"/>
        </w:rPr>
        <w:t>0.003°</w:t>
      </w:r>
      <w:r w:rsidRPr="0026604B">
        <w:rPr>
          <w:rFonts w:ascii="Times New Roman" w:hAnsi="Times New Roman" w:cs="Times New Roman"/>
        </w:rPr>
        <w:t>。综上所述，两个系统在抛物线输入信号的测试下稳态误差</w:t>
      </w:r>
      <w:r w:rsidRPr="0026604B">
        <w:rPr>
          <w:rFonts w:ascii="Times New Roman" w:hAnsi="Times New Roman" w:cs="Times New Roman"/>
        </w:rPr>
        <w:t>均小于设计指标给出的</w:t>
      </w:r>
      <w:r w:rsidRPr="0026604B">
        <w:rPr>
          <w:rFonts w:ascii="Times New Roman" w:hAnsi="Times New Roman" w:cs="Times New Roman"/>
        </w:rPr>
        <w:t>0.011°</w:t>
      </w:r>
      <w:r w:rsidRPr="0026604B">
        <w:rPr>
          <w:rFonts w:ascii="Times New Roman" w:hAnsi="Times New Roman" w:cs="Times New Roman"/>
        </w:rPr>
        <w:t>，因此该设计是满足要求的。</w:t>
      </w:r>
    </w:p>
    <w:p w14:paraId="3A41D7AF" w14:textId="0ED29BE7" w:rsidR="005B1E72" w:rsidRPr="0026604B" w:rsidRDefault="005B1E72" w:rsidP="005B1E72">
      <w:pPr>
        <w:pStyle w:val="4"/>
        <w:numPr>
          <w:ilvl w:val="3"/>
          <w:numId w:val="15"/>
        </w:numPr>
        <w:rPr>
          <w:rFonts w:cs="Times New Roman"/>
        </w:rPr>
      </w:pPr>
      <w:r w:rsidRPr="0026604B">
        <w:rPr>
          <w:rFonts w:cs="Times New Roman"/>
        </w:rPr>
        <w:t>系统</w:t>
      </w:r>
      <w:r w:rsidRPr="0026604B">
        <w:rPr>
          <w:rFonts w:cs="Times New Roman"/>
        </w:rPr>
        <w:t>Bode</w:t>
      </w:r>
      <w:r w:rsidRPr="0026604B">
        <w:rPr>
          <w:rFonts w:cs="Times New Roman"/>
        </w:rPr>
        <w:t>图</w:t>
      </w:r>
    </w:p>
    <w:p w14:paraId="68F61C35" w14:textId="33DA8CEE" w:rsidR="00897D35" w:rsidRPr="0026604B" w:rsidRDefault="00897D35" w:rsidP="00D6478E">
      <w:pPr>
        <w:ind w:firstLine="420"/>
        <w:rPr>
          <w:rFonts w:ascii="Times New Roman" w:hAnsi="Times New Roman" w:cs="Times New Roman"/>
        </w:rPr>
      </w:pPr>
      <w:r w:rsidRPr="0026604B">
        <w:rPr>
          <w:rFonts w:ascii="Times New Roman" w:hAnsi="Times New Roman" w:cs="Times New Roman"/>
        </w:rPr>
        <w:t>接下来使用</w:t>
      </w:r>
      <w:r w:rsidRPr="0026604B">
        <w:rPr>
          <w:rFonts w:ascii="Times New Roman" w:hAnsi="Times New Roman" w:cs="Times New Roman"/>
        </w:rPr>
        <w:t>Simulink</w:t>
      </w:r>
      <w:r w:rsidRPr="0026604B">
        <w:rPr>
          <w:rFonts w:ascii="Times New Roman" w:hAnsi="Times New Roman" w:cs="Times New Roman"/>
        </w:rPr>
        <w:t>测量系统的开环系统</w:t>
      </w:r>
      <w:r w:rsidRPr="0026604B">
        <w:rPr>
          <w:rFonts w:ascii="Times New Roman" w:hAnsi="Times New Roman" w:cs="Times New Roman"/>
        </w:rPr>
        <w:t>Bode</w:t>
      </w:r>
      <w:r w:rsidRPr="0026604B">
        <w:rPr>
          <w:rFonts w:ascii="Times New Roman" w:hAnsi="Times New Roman" w:cs="Times New Roman"/>
        </w:rPr>
        <w:t>曲线，测算开环频率响应指标，首先计算深度负反馈系统的</w:t>
      </w:r>
      <w:r w:rsidRPr="0026604B">
        <w:rPr>
          <w:rFonts w:ascii="Times New Roman" w:hAnsi="Times New Roman" w:cs="Times New Roman"/>
        </w:rPr>
        <w:t>Bode</w:t>
      </w:r>
      <w:r w:rsidRPr="0026604B">
        <w:rPr>
          <w:rFonts w:ascii="Times New Roman" w:hAnsi="Times New Roman" w:cs="Times New Roman"/>
        </w:rPr>
        <w:t>图：</w:t>
      </w:r>
    </w:p>
    <w:p w14:paraId="2C5593AE" w14:textId="77777777" w:rsidR="00D6478E" w:rsidRPr="0026604B" w:rsidRDefault="00D6478E" w:rsidP="00D6478E">
      <w:pPr>
        <w:keepNext/>
        <w:jc w:val="center"/>
        <w:rPr>
          <w:rFonts w:ascii="Times New Roman" w:hAnsi="Times New Roman" w:cs="Times New Roman"/>
        </w:rPr>
      </w:pPr>
      <w:r w:rsidRPr="0026604B">
        <w:rPr>
          <w:rFonts w:ascii="Times New Roman" w:hAnsi="Times New Roman" w:cs="Times New Roman"/>
        </w:rPr>
        <w:drawing>
          <wp:inline distT="0" distB="0" distL="0" distR="0" wp14:anchorId="1E99B5C1" wp14:editId="35C44E2B">
            <wp:extent cx="3600000" cy="3668400"/>
            <wp:effectExtent l="0" t="0" r="635" b="8255"/>
            <wp:docPr id="1073504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04287" name=""/>
                    <pic:cNvPicPr/>
                  </pic:nvPicPr>
                  <pic:blipFill>
                    <a:blip r:embed="rId27"/>
                    <a:stretch>
                      <a:fillRect/>
                    </a:stretch>
                  </pic:blipFill>
                  <pic:spPr>
                    <a:xfrm>
                      <a:off x="0" y="0"/>
                      <a:ext cx="3600000" cy="3668400"/>
                    </a:xfrm>
                    <a:prstGeom prst="rect">
                      <a:avLst/>
                    </a:prstGeom>
                  </pic:spPr>
                </pic:pic>
              </a:graphicData>
            </a:graphic>
          </wp:inline>
        </w:drawing>
      </w:r>
    </w:p>
    <w:p w14:paraId="3C21AB43" w14:textId="26E57E70" w:rsidR="00897D35" w:rsidRPr="0026604B" w:rsidRDefault="00D6478E" w:rsidP="00D6478E">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1-17 </w:t>
      </w:r>
      <w:r w:rsidRPr="0026604B">
        <w:rPr>
          <w:rFonts w:ascii="Times New Roman" w:hAnsi="Times New Roman" w:cs="Times New Roman"/>
          <w:i w:val="0"/>
          <w:iCs w:val="0"/>
          <w:color w:val="auto"/>
        </w:rPr>
        <w:t>深度负反馈系统的</w:t>
      </w:r>
      <w:r w:rsidRPr="0026604B">
        <w:rPr>
          <w:rFonts w:ascii="Times New Roman" w:hAnsi="Times New Roman" w:cs="Times New Roman"/>
          <w:i w:val="0"/>
          <w:iCs w:val="0"/>
          <w:color w:val="auto"/>
        </w:rPr>
        <w:t>Bode</w:t>
      </w:r>
      <w:r w:rsidRPr="0026604B">
        <w:rPr>
          <w:rFonts w:ascii="Times New Roman" w:hAnsi="Times New Roman" w:cs="Times New Roman"/>
          <w:i w:val="0"/>
          <w:iCs w:val="0"/>
          <w:color w:val="auto"/>
        </w:rPr>
        <w:t>图</w:t>
      </w:r>
    </w:p>
    <w:p w14:paraId="504B1A56" w14:textId="77777777" w:rsidR="00ED749C" w:rsidRPr="0026604B" w:rsidRDefault="00ED749C" w:rsidP="00ED749C">
      <w:pPr>
        <w:keepNext/>
        <w:jc w:val="center"/>
        <w:rPr>
          <w:rFonts w:ascii="Times New Roman" w:hAnsi="Times New Roman" w:cs="Times New Roman"/>
        </w:rPr>
      </w:pPr>
      <w:r w:rsidRPr="0026604B">
        <w:rPr>
          <w:rFonts w:ascii="Times New Roman" w:hAnsi="Times New Roman" w:cs="Times New Roman"/>
        </w:rPr>
        <w:lastRenderedPageBreak/>
        <w:drawing>
          <wp:inline distT="0" distB="0" distL="0" distR="0" wp14:anchorId="4FCBB936" wp14:editId="619EBF7C">
            <wp:extent cx="3600000" cy="3668400"/>
            <wp:effectExtent l="0" t="0" r="635" b="8255"/>
            <wp:docPr id="1446767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7264" name=""/>
                    <pic:cNvPicPr/>
                  </pic:nvPicPr>
                  <pic:blipFill>
                    <a:blip r:embed="rId28"/>
                    <a:stretch>
                      <a:fillRect/>
                    </a:stretch>
                  </pic:blipFill>
                  <pic:spPr>
                    <a:xfrm>
                      <a:off x="0" y="0"/>
                      <a:ext cx="3600000" cy="3668400"/>
                    </a:xfrm>
                    <a:prstGeom prst="rect">
                      <a:avLst/>
                    </a:prstGeom>
                  </pic:spPr>
                </pic:pic>
              </a:graphicData>
            </a:graphic>
          </wp:inline>
        </w:drawing>
      </w:r>
    </w:p>
    <w:p w14:paraId="1E4962EE" w14:textId="190CDAE5" w:rsidR="00D6478E" w:rsidRPr="0026604B" w:rsidRDefault="00ED749C" w:rsidP="00ED749C">
      <w:pPr>
        <w:pStyle w:val="af3"/>
        <w:jc w:val="center"/>
        <w:rPr>
          <w:rFonts w:ascii="Times New Roman" w:hAnsi="Times New Roman" w:cs="Times New Roman"/>
          <w:i w:val="0"/>
          <w:iCs w:val="0"/>
          <w:color w:val="auto"/>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1-18 </w:t>
      </w:r>
      <w:r w:rsidRPr="0026604B">
        <w:rPr>
          <w:rFonts w:ascii="Times New Roman" w:hAnsi="Times New Roman" w:cs="Times New Roman"/>
          <w:i w:val="0"/>
          <w:iCs w:val="0"/>
          <w:color w:val="auto"/>
        </w:rPr>
        <w:t>串联校正</w:t>
      </w:r>
      <w:r w:rsidRPr="0026604B">
        <w:rPr>
          <w:rFonts w:ascii="Times New Roman" w:hAnsi="Times New Roman" w:cs="Times New Roman"/>
          <w:i w:val="0"/>
          <w:iCs w:val="0"/>
          <w:color w:val="auto"/>
        </w:rPr>
        <w:t>系统的</w:t>
      </w:r>
      <w:r w:rsidRPr="0026604B">
        <w:rPr>
          <w:rFonts w:ascii="Times New Roman" w:hAnsi="Times New Roman" w:cs="Times New Roman"/>
          <w:i w:val="0"/>
          <w:iCs w:val="0"/>
          <w:color w:val="auto"/>
        </w:rPr>
        <w:t>Bode</w:t>
      </w:r>
      <w:r w:rsidRPr="0026604B">
        <w:rPr>
          <w:rFonts w:ascii="Times New Roman" w:hAnsi="Times New Roman" w:cs="Times New Roman"/>
          <w:i w:val="0"/>
          <w:iCs w:val="0"/>
          <w:color w:val="auto"/>
        </w:rPr>
        <w:t>图</w:t>
      </w:r>
    </w:p>
    <w:p w14:paraId="233D9CDC" w14:textId="56201D61" w:rsidR="00572148" w:rsidRPr="0026604B" w:rsidRDefault="00572148" w:rsidP="0050798B">
      <w:pPr>
        <w:pStyle w:val="2"/>
        <w:rPr>
          <w:rFonts w:cs="Times New Roman"/>
        </w:rPr>
      </w:pPr>
      <w:bookmarkStart w:id="11" w:name="_Toc137783573"/>
      <w:r w:rsidRPr="0026604B">
        <w:rPr>
          <w:rFonts w:cs="Times New Roman"/>
        </w:rPr>
        <w:t>仿真结果分析</w:t>
      </w:r>
      <w:bookmarkEnd w:id="11"/>
    </w:p>
    <w:p w14:paraId="19C5D726" w14:textId="2FE4CA00" w:rsidR="006B14CB" w:rsidRPr="0026604B" w:rsidRDefault="008F0ABC" w:rsidP="006B14CB">
      <w:pPr>
        <w:ind w:left="420"/>
        <w:rPr>
          <w:rFonts w:ascii="Times New Roman" w:hAnsi="Times New Roman" w:cs="Times New Roman"/>
        </w:rPr>
      </w:pPr>
      <w:r w:rsidRPr="0026604B">
        <w:rPr>
          <w:rFonts w:ascii="Times New Roman" w:hAnsi="Times New Roman" w:cs="Times New Roman"/>
        </w:rPr>
        <w:t>由上述仿真结果不难发现，整体控制系统的性能已经满足要求：</w:t>
      </w:r>
    </w:p>
    <w:tbl>
      <w:tblPr>
        <w:tblStyle w:val="af1"/>
        <w:tblW w:w="0" w:type="auto"/>
        <w:tblLook w:val="04A0" w:firstRow="1" w:lastRow="0" w:firstColumn="1" w:lastColumn="0" w:noHBand="0" w:noVBand="1"/>
      </w:tblPr>
      <w:tblGrid>
        <w:gridCol w:w="2405"/>
        <w:gridCol w:w="2977"/>
        <w:gridCol w:w="2920"/>
      </w:tblGrid>
      <w:tr w:rsidR="008F0ABC" w:rsidRPr="0026604B" w14:paraId="7A6F2FCF" w14:textId="77777777" w:rsidTr="0026604B">
        <w:tc>
          <w:tcPr>
            <w:tcW w:w="2405" w:type="dxa"/>
            <w:vAlign w:val="center"/>
          </w:tcPr>
          <w:p w14:paraId="14C96050" w14:textId="47923BDF" w:rsidR="008F0ABC" w:rsidRPr="0026604B" w:rsidRDefault="008F0ABC" w:rsidP="008F0ABC">
            <w:pPr>
              <w:jc w:val="center"/>
              <w:rPr>
                <w:rFonts w:ascii="Times New Roman" w:hAnsi="Times New Roman" w:cs="Times New Roman"/>
                <w:b/>
                <w:bCs/>
              </w:rPr>
            </w:pPr>
            <w:r w:rsidRPr="0026604B">
              <w:rPr>
                <w:rFonts w:ascii="Times New Roman" w:hAnsi="Times New Roman" w:cs="Times New Roman"/>
                <w:b/>
                <w:bCs/>
              </w:rPr>
              <w:t>任务指标</w:t>
            </w:r>
          </w:p>
        </w:tc>
        <w:tc>
          <w:tcPr>
            <w:tcW w:w="2977" w:type="dxa"/>
            <w:vAlign w:val="center"/>
          </w:tcPr>
          <w:p w14:paraId="0C80A4B3" w14:textId="227FECF5" w:rsidR="008F0ABC" w:rsidRPr="0026604B" w:rsidRDefault="008F0ABC" w:rsidP="008F0ABC">
            <w:pPr>
              <w:jc w:val="center"/>
              <w:rPr>
                <w:rFonts w:ascii="Times New Roman" w:hAnsi="Times New Roman" w:cs="Times New Roman"/>
                <w:b/>
                <w:bCs/>
              </w:rPr>
            </w:pPr>
            <w:r w:rsidRPr="0026604B">
              <w:rPr>
                <w:rFonts w:ascii="Times New Roman" w:hAnsi="Times New Roman" w:cs="Times New Roman"/>
                <w:b/>
                <w:bCs/>
              </w:rPr>
              <w:t>深度负反馈系统</w:t>
            </w:r>
          </w:p>
        </w:tc>
        <w:tc>
          <w:tcPr>
            <w:tcW w:w="2920" w:type="dxa"/>
            <w:vAlign w:val="center"/>
          </w:tcPr>
          <w:p w14:paraId="3E3B0D04" w14:textId="3AF093FC" w:rsidR="008F0ABC" w:rsidRPr="0026604B" w:rsidRDefault="008F0ABC" w:rsidP="008F0ABC">
            <w:pPr>
              <w:jc w:val="center"/>
              <w:rPr>
                <w:rFonts w:ascii="Times New Roman" w:hAnsi="Times New Roman" w:cs="Times New Roman"/>
                <w:b/>
                <w:bCs/>
              </w:rPr>
            </w:pPr>
            <w:r w:rsidRPr="0026604B">
              <w:rPr>
                <w:rFonts w:ascii="Times New Roman" w:hAnsi="Times New Roman" w:cs="Times New Roman"/>
                <w:b/>
                <w:bCs/>
              </w:rPr>
              <w:t>串联校正系统</w:t>
            </w:r>
          </w:p>
        </w:tc>
      </w:tr>
      <w:tr w:rsidR="008F0ABC" w:rsidRPr="0026604B" w14:paraId="2C97992A" w14:textId="77777777" w:rsidTr="0026604B">
        <w:tc>
          <w:tcPr>
            <w:tcW w:w="2405" w:type="dxa"/>
            <w:vAlign w:val="center"/>
          </w:tcPr>
          <w:p w14:paraId="33033C98" w14:textId="77777777" w:rsidR="0026604B" w:rsidRDefault="008F0ABC" w:rsidP="008F0ABC">
            <w:pPr>
              <w:jc w:val="center"/>
              <w:rPr>
                <w:rFonts w:ascii="Times New Roman" w:hAnsi="Times New Roman" w:cs="Times New Roman"/>
              </w:rPr>
            </w:pPr>
            <w:r w:rsidRPr="0026604B">
              <w:rPr>
                <w:rFonts w:ascii="Times New Roman" w:hAnsi="Times New Roman" w:cs="Times New Roman"/>
              </w:rPr>
              <w:t>静态精度</w:t>
            </w:r>
            <w:r w:rsidRPr="0026604B">
              <w:rPr>
                <w:rFonts w:ascii="Times New Roman" w:hAnsi="Times New Roman" w:cs="Times New Roman"/>
              </w:rPr>
              <w:t>0.2mrad</w:t>
            </w:r>
          </w:p>
          <w:p w14:paraId="168A24D8" w14:textId="6775F34A" w:rsidR="008F0ABC" w:rsidRPr="0026604B" w:rsidRDefault="008F0ABC" w:rsidP="008F0ABC">
            <w:pPr>
              <w:jc w:val="center"/>
              <w:rPr>
                <w:rFonts w:ascii="Times New Roman" w:hAnsi="Times New Roman" w:cs="Times New Roman"/>
              </w:rPr>
            </w:pPr>
            <w:r w:rsidRPr="0026604B">
              <w:rPr>
                <w:rFonts w:ascii="Times New Roman" w:hAnsi="Times New Roman" w:cs="Times New Roman"/>
              </w:rPr>
              <w:t>即</w:t>
            </w:r>
            <w:r w:rsidRPr="0026604B">
              <w:rPr>
                <w:rFonts w:ascii="Times New Roman" w:hAnsi="Times New Roman" w:cs="Times New Roman"/>
              </w:rPr>
              <w:t>0.0114°</w:t>
            </w:r>
          </w:p>
        </w:tc>
        <w:tc>
          <w:tcPr>
            <w:tcW w:w="2977" w:type="dxa"/>
            <w:vAlign w:val="center"/>
          </w:tcPr>
          <w:p w14:paraId="2F3A1B74" w14:textId="77777777" w:rsidR="008F0ABC" w:rsidRDefault="0026604B" w:rsidP="008F0ABC">
            <w:pPr>
              <w:jc w:val="center"/>
              <w:rPr>
                <w:rFonts w:ascii="Times New Roman" w:hAnsi="Times New Roman" w:cs="Times New Roman"/>
              </w:rPr>
            </w:pPr>
            <w:r>
              <w:rPr>
                <w:rFonts w:ascii="Times New Roman" w:hAnsi="Times New Roman" w:cs="Times New Roman" w:hint="eastAsia"/>
              </w:rPr>
              <w:t>正弦测试信号：</w:t>
            </w:r>
            <w:r w:rsidRPr="0026604B">
              <w:rPr>
                <w:rFonts w:ascii="Times New Roman" w:hAnsi="Times New Roman" w:cs="Times New Roman"/>
              </w:rPr>
              <w:t>0.004°</w:t>
            </w:r>
          </w:p>
          <w:p w14:paraId="7A40F570" w14:textId="3213EEB3" w:rsidR="0026604B" w:rsidRDefault="0026604B" w:rsidP="008F0ABC">
            <w:pPr>
              <w:jc w:val="center"/>
              <w:rPr>
                <w:rFonts w:ascii="Times New Roman" w:hAnsi="Times New Roman" w:cs="Times New Roman"/>
              </w:rPr>
            </w:pPr>
            <w:r>
              <w:rPr>
                <w:rFonts w:ascii="Times New Roman" w:hAnsi="Times New Roman" w:cs="Times New Roman" w:hint="eastAsia"/>
              </w:rPr>
              <w:t>斜坡测试信号：</w:t>
            </w:r>
            <w:r>
              <w:rPr>
                <w:rFonts w:ascii="Times New Roman" w:hAnsi="Times New Roman" w:cs="Times New Roman" w:hint="eastAsia"/>
              </w:rPr>
              <w:t>0</w:t>
            </w:r>
          </w:p>
          <w:p w14:paraId="4CB423B2" w14:textId="77D4998F" w:rsidR="0026604B" w:rsidRPr="0026604B" w:rsidRDefault="0026604B" w:rsidP="008F0ABC">
            <w:pPr>
              <w:jc w:val="center"/>
              <w:rPr>
                <w:rFonts w:ascii="Times New Roman" w:hAnsi="Times New Roman" w:cs="Times New Roman" w:hint="eastAsia"/>
              </w:rPr>
            </w:pPr>
            <w:r>
              <w:rPr>
                <w:rFonts w:ascii="Times New Roman" w:hAnsi="Times New Roman" w:cs="Times New Roman" w:hint="eastAsia"/>
              </w:rPr>
              <w:t>抛物线</w:t>
            </w:r>
            <w:r>
              <w:rPr>
                <w:rFonts w:ascii="Times New Roman" w:hAnsi="Times New Roman" w:cs="Times New Roman" w:hint="eastAsia"/>
              </w:rPr>
              <w:t>测试信号：</w:t>
            </w:r>
            <w:r>
              <w:rPr>
                <w:rFonts w:ascii="Times New Roman" w:hAnsi="Times New Roman" w:cs="Times New Roman" w:hint="eastAsia"/>
              </w:rPr>
              <w:t>0</w:t>
            </w:r>
          </w:p>
        </w:tc>
        <w:tc>
          <w:tcPr>
            <w:tcW w:w="2920" w:type="dxa"/>
            <w:vAlign w:val="center"/>
          </w:tcPr>
          <w:p w14:paraId="3C552E3E" w14:textId="77777777" w:rsidR="008F0ABC" w:rsidRDefault="0026604B" w:rsidP="008F0ABC">
            <w:pPr>
              <w:jc w:val="center"/>
              <w:rPr>
                <w:rFonts w:ascii="Times New Roman" w:hAnsi="Times New Roman" w:cs="Times New Roman"/>
              </w:rPr>
            </w:pPr>
            <w:r>
              <w:rPr>
                <w:rFonts w:ascii="Times New Roman" w:hAnsi="Times New Roman" w:cs="Times New Roman" w:hint="eastAsia"/>
              </w:rPr>
              <w:t>正弦测试信号：</w:t>
            </w:r>
            <w:r w:rsidRPr="0026604B">
              <w:rPr>
                <w:rFonts w:ascii="Times New Roman" w:hAnsi="Times New Roman" w:cs="Times New Roman"/>
              </w:rPr>
              <w:t>0.00</w:t>
            </w:r>
            <w:r>
              <w:rPr>
                <w:rFonts w:ascii="Times New Roman" w:hAnsi="Times New Roman" w:cs="Times New Roman"/>
              </w:rPr>
              <w:t>6</w:t>
            </w:r>
            <w:r w:rsidRPr="0026604B">
              <w:rPr>
                <w:rFonts w:ascii="Times New Roman" w:hAnsi="Times New Roman" w:cs="Times New Roman"/>
              </w:rPr>
              <w:t>°</w:t>
            </w:r>
          </w:p>
          <w:p w14:paraId="43E270C8" w14:textId="2DD49A27" w:rsidR="0026604B" w:rsidRDefault="0026604B" w:rsidP="008F0ABC">
            <w:pPr>
              <w:jc w:val="center"/>
              <w:rPr>
                <w:rFonts w:ascii="Times New Roman" w:hAnsi="Times New Roman" w:cs="Times New Roman"/>
              </w:rPr>
            </w:pPr>
            <w:r>
              <w:rPr>
                <w:rFonts w:ascii="Times New Roman" w:hAnsi="Times New Roman" w:cs="Times New Roman" w:hint="eastAsia"/>
              </w:rPr>
              <w:t>斜坡测试信号：</w:t>
            </w:r>
            <w:r w:rsidRPr="0026604B">
              <w:rPr>
                <w:rFonts w:ascii="Times New Roman" w:hAnsi="Times New Roman" w:cs="Times New Roman"/>
              </w:rPr>
              <w:t>0.00</w:t>
            </w:r>
            <w:r>
              <w:rPr>
                <w:rFonts w:ascii="Times New Roman" w:hAnsi="Times New Roman" w:cs="Times New Roman"/>
              </w:rPr>
              <w:t>5</w:t>
            </w:r>
            <w:r w:rsidRPr="0026604B">
              <w:rPr>
                <w:rFonts w:ascii="Times New Roman" w:hAnsi="Times New Roman" w:cs="Times New Roman"/>
              </w:rPr>
              <w:t>°</w:t>
            </w:r>
          </w:p>
          <w:p w14:paraId="35CA4A77" w14:textId="3167D7F5" w:rsidR="0026604B" w:rsidRPr="0026604B" w:rsidRDefault="0026604B" w:rsidP="008F0ABC">
            <w:pPr>
              <w:jc w:val="center"/>
              <w:rPr>
                <w:rFonts w:ascii="Times New Roman" w:hAnsi="Times New Roman" w:cs="Times New Roman" w:hint="eastAsia"/>
              </w:rPr>
            </w:pPr>
            <w:r>
              <w:rPr>
                <w:rFonts w:ascii="Times New Roman" w:hAnsi="Times New Roman" w:cs="Times New Roman" w:hint="eastAsia"/>
              </w:rPr>
              <w:t>抛物线测试信号：</w:t>
            </w:r>
            <w:r w:rsidRPr="0026604B">
              <w:rPr>
                <w:rFonts w:ascii="Times New Roman" w:hAnsi="Times New Roman" w:cs="Times New Roman"/>
              </w:rPr>
              <w:t>0.00</w:t>
            </w:r>
            <w:r>
              <w:rPr>
                <w:rFonts w:ascii="Times New Roman" w:hAnsi="Times New Roman" w:cs="Times New Roman"/>
              </w:rPr>
              <w:t>3</w:t>
            </w:r>
            <w:r w:rsidRPr="0026604B">
              <w:rPr>
                <w:rFonts w:ascii="Times New Roman" w:hAnsi="Times New Roman" w:cs="Times New Roman"/>
              </w:rPr>
              <w:t>°</w:t>
            </w:r>
          </w:p>
        </w:tc>
      </w:tr>
      <w:tr w:rsidR="008F0ABC" w:rsidRPr="0026604B" w14:paraId="2A8AD83F" w14:textId="77777777" w:rsidTr="0026604B">
        <w:tc>
          <w:tcPr>
            <w:tcW w:w="2405" w:type="dxa"/>
            <w:vAlign w:val="center"/>
          </w:tcPr>
          <w:p w14:paraId="4EDBA33E" w14:textId="75665E4A" w:rsidR="008F0ABC" w:rsidRPr="0026604B" w:rsidRDefault="0026604B" w:rsidP="008F0ABC">
            <w:pPr>
              <w:jc w:val="center"/>
              <w:rPr>
                <w:rFonts w:ascii="Times New Roman" w:hAnsi="Times New Roman" w:cs="Times New Roman"/>
              </w:rPr>
            </w:pPr>
            <w:r w:rsidRPr="0026604B">
              <w:rPr>
                <w:rFonts w:ascii="Times New Roman" w:hAnsi="Times New Roman" w:cs="Times New Roman"/>
              </w:rPr>
              <w:t>频率响应</w:t>
            </w:r>
            <w:r w:rsidRPr="0026604B">
              <w:rPr>
                <w:rFonts w:ascii="Times New Roman" w:hAnsi="Times New Roman" w:cs="Times New Roman"/>
              </w:rPr>
              <w:t>8~10Hz</w:t>
            </w:r>
          </w:p>
        </w:tc>
        <w:tc>
          <w:tcPr>
            <w:tcW w:w="2977" w:type="dxa"/>
            <w:vAlign w:val="center"/>
          </w:tcPr>
          <w:p w14:paraId="5B126A32" w14:textId="7006053D" w:rsidR="008F0ABC" w:rsidRPr="0026604B" w:rsidRDefault="0026604B" w:rsidP="008F0ABC">
            <w:pPr>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.04</w:t>
            </w:r>
            <w:r>
              <w:rPr>
                <w:rFonts w:ascii="Times New Roman" w:hAnsi="Times New Roman" w:cs="Times New Roman" w:hint="eastAsia"/>
              </w:rPr>
              <w:t>Hz</w:t>
            </w:r>
          </w:p>
        </w:tc>
        <w:tc>
          <w:tcPr>
            <w:tcW w:w="2920" w:type="dxa"/>
            <w:vAlign w:val="center"/>
          </w:tcPr>
          <w:p w14:paraId="6C80F6D9" w14:textId="6C38BE8D" w:rsidR="008F0ABC" w:rsidRPr="0026604B" w:rsidRDefault="0026604B" w:rsidP="008F0ABC">
            <w:pPr>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.08</w:t>
            </w:r>
            <w:r>
              <w:rPr>
                <w:rFonts w:ascii="Times New Roman" w:hAnsi="Times New Roman" w:cs="Times New Roman" w:hint="eastAsia"/>
              </w:rPr>
              <w:t>Hz</w:t>
            </w:r>
          </w:p>
        </w:tc>
      </w:tr>
      <w:tr w:rsidR="008F0ABC" w:rsidRPr="0026604B" w14:paraId="4383731D" w14:textId="77777777" w:rsidTr="0026604B">
        <w:tc>
          <w:tcPr>
            <w:tcW w:w="2405" w:type="dxa"/>
            <w:vAlign w:val="center"/>
          </w:tcPr>
          <w:p w14:paraId="2B96B4A4" w14:textId="6E42CAF1" w:rsidR="008F0ABC" w:rsidRPr="0026604B" w:rsidRDefault="0026604B" w:rsidP="008F0ABC">
            <w:pPr>
              <w:jc w:val="center"/>
              <w:rPr>
                <w:rFonts w:ascii="Times New Roman" w:hAnsi="Times New Roman" w:cs="Times New Roman"/>
              </w:rPr>
            </w:pPr>
            <w:proofErr w:type="gramStart"/>
            <w:r w:rsidRPr="0026604B">
              <w:rPr>
                <w:rFonts w:ascii="Times New Roman" w:hAnsi="Times New Roman" w:cs="Times New Roman"/>
              </w:rPr>
              <w:t>相角裕度大于</w:t>
            </w:r>
            <w:proofErr w:type="gramEnd"/>
            <w:r w:rsidRPr="0026604B">
              <w:rPr>
                <w:rFonts w:ascii="Times New Roman" w:hAnsi="Times New Roman" w:cs="Times New Roman"/>
              </w:rPr>
              <w:t>50°</w:t>
            </w:r>
          </w:p>
        </w:tc>
        <w:tc>
          <w:tcPr>
            <w:tcW w:w="2977" w:type="dxa"/>
            <w:vAlign w:val="center"/>
          </w:tcPr>
          <w:p w14:paraId="4F9CC38E" w14:textId="674F264E" w:rsidR="008F0ABC" w:rsidRPr="0026604B" w:rsidRDefault="0026604B" w:rsidP="008F0ABC">
            <w:pPr>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9.9</w:t>
            </w:r>
            <w:r>
              <w:rPr>
                <w:rFonts w:ascii="Times New Roman" w:hAnsi="Times New Roman" w:cs="Times New Roman" w:hint="eastAsia"/>
              </w:rPr>
              <w:t>°</w:t>
            </w:r>
          </w:p>
        </w:tc>
        <w:tc>
          <w:tcPr>
            <w:tcW w:w="2920" w:type="dxa"/>
            <w:vAlign w:val="center"/>
          </w:tcPr>
          <w:p w14:paraId="4C06FF78" w14:textId="33F39499" w:rsidR="008F0ABC" w:rsidRPr="0026604B" w:rsidRDefault="0026604B" w:rsidP="008F0ABC">
            <w:pPr>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1.8</w:t>
            </w:r>
            <w:r>
              <w:rPr>
                <w:rFonts w:ascii="Times New Roman" w:hAnsi="Times New Roman" w:cs="Times New Roman" w:hint="eastAsia"/>
              </w:rPr>
              <w:t>°</w:t>
            </w:r>
          </w:p>
        </w:tc>
      </w:tr>
    </w:tbl>
    <w:p w14:paraId="599FF87B" w14:textId="1C339355" w:rsidR="00502278" w:rsidRDefault="00502278" w:rsidP="0050798B">
      <w:pPr>
        <w:pStyle w:val="2"/>
        <w:rPr>
          <w:rFonts w:cs="Times New Roman"/>
        </w:rPr>
      </w:pPr>
      <w:bookmarkStart w:id="12" w:name="_Toc137783574"/>
      <w:r w:rsidRPr="0026604B">
        <w:rPr>
          <w:rFonts w:cs="Times New Roman"/>
        </w:rPr>
        <w:t>结论</w:t>
      </w:r>
      <w:bookmarkEnd w:id="12"/>
    </w:p>
    <w:p w14:paraId="7A3DD39F" w14:textId="6470DE70" w:rsidR="00BD5C5E" w:rsidRDefault="00BD5C5E" w:rsidP="00BD5C5E">
      <w:pPr>
        <w:ind w:firstLine="420"/>
      </w:pPr>
      <w:r>
        <w:rPr>
          <w:rFonts w:hint="eastAsia"/>
        </w:rPr>
        <w:t>上述讨论的两种设计思路都可以实现对控制器的设计得到满足需求的结果，这里给出两组控制器设计的结果如下：</w:t>
      </w:r>
    </w:p>
    <w:p w14:paraId="0F5608EA" w14:textId="779F39E3" w:rsidR="00BD5C5E" w:rsidRPr="0026604B" w:rsidRDefault="00BD5C5E" w:rsidP="00BD5C5E">
      <w:pPr>
        <w:jc w:val="center"/>
        <w:rPr>
          <w:rFonts w:ascii="Times New Roman" w:hAnsi="Times New Roman" w:cs="Times New Roman" w:hint="eastAsia"/>
          <w:iCs/>
        </w:rPr>
      </w:pPr>
      <m:oMathPara>
        <m:oMath>
          <m:d>
            <m:dPr>
              <m:begChr m:val="{"/>
              <m:endChr m:val=""/>
              <m:ctrlPr>
                <w:rPr>
                  <w:rFonts w:ascii="Cambria Math" w:hAnsi="Cambria Math" w:cs="Times New Roman"/>
                  <w:i/>
                  <w:iCs/>
                </w:rPr>
              </m:ctrlPr>
            </m:dPr>
            <m:e>
              <m:eqArr>
                <m:eqArrPr>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7200</m:t>
                      </m:r>
                    </m:num>
                    <m:den>
                      <m:r>
                        <w:rPr>
                          <w:rFonts w:ascii="Cambria Math" w:hAnsi="Cambria Math" w:cs="Times New Roman"/>
                        </w:rPr>
                        <m:t>s(</m:t>
                      </m:r>
                      <m:r>
                        <w:rPr>
                          <w:rFonts w:ascii="Cambria Math" w:eastAsia="宋体" w:hAnsi="Cambria Math" w:cs="Times New Roman"/>
                          <w:szCs w:val="24"/>
                        </w:rPr>
                        <m:t>0.0138</m:t>
                      </m:r>
                      <m:r>
                        <w:rPr>
                          <w:rFonts w:ascii="Cambria Math" w:hAnsi="Cambria Math" w:cs="Times New Roman"/>
                        </w:rPr>
                        <m:t>s+1)</m:t>
                      </m:r>
                    </m:den>
                  </m:f>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1800(0.02s+1)</m:t>
                      </m:r>
                    </m:num>
                    <m:den>
                      <m:r>
                        <w:rPr>
                          <w:rFonts w:ascii="Cambria Math" w:hAnsi="Cambria Math" w:cs="Times New Roman"/>
                        </w:rPr>
                        <m:t>0.002s+1</m:t>
                      </m:r>
                    </m:den>
                  </m:f>
                </m:e>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3</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100</m:t>
                      </m:r>
                    </m:num>
                    <m:den>
                      <m:r>
                        <w:rPr>
                          <w:rFonts w:ascii="Cambria Math" w:hAnsi="Cambria Math" w:cs="Times New Roman"/>
                        </w:rPr>
                        <m:t>0.002s+1</m:t>
                      </m:r>
                    </m:den>
                  </m:f>
                  <m:ctrlPr>
                    <w:rPr>
                      <w:rFonts w:ascii="Cambria Math" w:eastAsia="Cambria Math" w:hAnsi="Cambria Math" w:cs="Times New Roman"/>
                      <w:i/>
                      <w:iCs/>
                    </w:rPr>
                  </m:ctrlPr>
                </m:e>
                <m:e>
                  <m:sSub>
                    <m:sSubPr>
                      <m:ctrlPr>
                        <w:rPr>
                          <w:rFonts w:ascii="Cambria Math" w:eastAsia="Cambria Math" w:hAnsi="Cambria Math" w:cs="Times New Roman"/>
                          <w:i/>
                          <w:iCs/>
                        </w:rPr>
                      </m:ctrlPr>
                    </m:sSubPr>
                    <m:e>
                      <m:r>
                        <w:rPr>
                          <w:rFonts w:ascii="Cambria Math" w:eastAsia="Cambria Math" w:hAnsi="Cambria Math" w:cs="Times New Roman"/>
                        </w:rPr>
                        <m:t>H</m:t>
                      </m:r>
                    </m:e>
                    <m:sub>
                      <m:r>
                        <w:rPr>
                          <w:rFonts w:ascii="Cambria Math" w:eastAsia="Cambria Math" w:hAnsi="Cambria Math" w:cs="Times New Roman"/>
                        </w:rPr>
                        <m:t>1</m:t>
                      </m:r>
                    </m:sub>
                  </m:sSub>
                  <m:d>
                    <m:dPr>
                      <m:ctrlPr>
                        <w:rPr>
                          <w:rFonts w:ascii="Cambria Math" w:eastAsia="Cambria Math" w:hAnsi="Cambria Math" w:cs="Times New Roman"/>
                          <w:i/>
                          <w:iCs/>
                        </w:rPr>
                      </m:ctrlPr>
                    </m:dPr>
                    <m:e>
                      <m:r>
                        <w:rPr>
                          <w:rFonts w:ascii="Cambria Math" w:eastAsia="Cambria Math" w:hAnsi="Cambria Math" w:cs="Times New Roman"/>
                        </w:rPr>
                        <m:t>s</m:t>
                      </m:r>
                    </m:e>
                  </m:d>
                  <m:r>
                    <w:rPr>
                      <w:rFonts w:ascii="Cambria Math" w:eastAsia="Cambria Math" w:hAnsi="Cambria Math" w:cs="Times New Roman"/>
                    </w:rPr>
                    <m:t>=100</m:t>
                  </m:r>
                  <m:ctrlPr>
                    <w:rPr>
                      <w:rFonts w:ascii="Cambria Math" w:eastAsia="Cambria Math" w:hAnsi="Cambria Math" w:cs="Times New Roman"/>
                      <w:i/>
                      <w:iCs/>
                    </w:rPr>
                  </m:ctrlPr>
                </m:e>
                <m:e>
                  <m:sSub>
                    <m:sSubPr>
                      <m:ctrlPr>
                        <w:rPr>
                          <w:rFonts w:ascii="Cambria Math" w:eastAsia="Cambria Math" w:hAnsi="Cambria Math" w:cs="Times New Roman"/>
                          <w:i/>
                          <w:iCs/>
                        </w:rPr>
                      </m:ctrlPr>
                    </m:sSubPr>
                    <m:e>
                      <m:r>
                        <w:rPr>
                          <w:rFonts w:ascii="Cambria Math" w:eastAsia="Cambria Math" w:hAnsi="Cambria Math" w:cs="Times New Roman"/>
                        </w:rPr>
                        <m:t>H</m:t>
                      </m:r>
                    </m:e>
                    <m:sub>
                      <m:r>
                        <w:rPr>
                          <w:rFonts w:ascii="Cambria Math" w:eastAsia="Cambria Math" w:hAnsi="Cambria Math" w:cs="Times New Roman"/>
                        </w:rPr>
                        <m:t>2</m:t>
                      </m:r>
                    </m:sub>
                  </m:sSub>
                  <m:d>
                    <m:dPr>
                      <m:ctrlPr>
                        <w:rPr>
                          <w:rFonts w:ascii="Cambria Math" w:eastAsia="Cambria Math" w:hAnsi="Cambria Math" w:cs="Times New Roman"/>
                          <w:i/>
                          <w:iCs/>
                        </w:rPr>
                      </m:ctrlPr>
                    </m:dPr>
                    <m:e>
                      <m:r>
                        <w:rPr>
                          <w:rFonts w:ascii="Cambria Math" w:eastAsia="Cambria Math" w:hAnsi="Cambria Math" w:cs="Times New Roman"/>
                        </w:rPr>
                        <m:t>s</m:t>
                      </m:r>
                    </m:e>
                  </m:d>
                  <m:r>
                    <w:rPr>
                      <w:rFonts w:ascii="Cambria Math" w:eastAsia="Cambria Math" w:hAnsi="Cambria Math" w:cs="Times New Roman"/>
                    </w:rPr>
                    <m:t>=1</m:t>
                  </m:r>
                </m:e>
              </m:eqArr>
            </m:e>
          </m:d>
          <m:d>
            <m:dPr>
              <m:begChr m:val="{"/>
              <m:endChr m:val=""/>
              <m:ctrlPr>
                <w:rPr>
                  <w:rFonts w:ascii="Cambria Math" w:hAnsi="Cambria Math" w:cs="Times New Roman"/>
                  <w:i/>
                  <w:iCs/>
                </w:rPr>
              </m:ctrlPr>
            </m:dPr>
            <m:e>
              <m:eqArr>
                <m:eqArrPr>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72</m:t>
                      </m:r>
                      <m:d>
                        <m:dPr>
                          <m:ctrlPr>
                            <w:rPr>
                              <w:rFonts w:ascii="Cambria Math" w:hAnsi="Cambria Math" w:cs="Times New Roman"/>
                              <w:i/>
                            </w:rPr>
                          </m:ctrlPr>
                        </m:dPr>
                        <m:e>
                          <m:r>
                            <w:rPr>
                              <w:rFonts w:ascii="Cambria Math" w:hAnsi="Cambria Math" w:cs="Times New Roman"/>
                            </w:rPr>
                            <m:t>0.0194s+1</m:t>
                          </m:r>
                        </m:e>
                      </m:d>
                    </m:num>
                    <m:den>
                      <m:r>
                        <w:rPr>
                          <w:rFonts w:ascii="Cambria Math" w:eastAsia="宋体" w:hAnsi="Cambria Math" w:cs="Times New Roman"/>
                          <w:szCs w:val="24"/>
                        </w:rPr>
                        <m:t>0.0138</m:t>
                      </m:r>
                      <m:r>
                        <w:rPr>
                          <w:rFonts w:ascii="Cambria Math" w:hAnsi="Cambria Math" w:cs="Times New Roman"/>
                        </w:rPr>
                        <m:t>s+1</m:t>
                      </m:r>
                    </m:den>
                  </m:f>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=112</m:t>
                  </m:r>
                </m:e>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3</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s(0.0194s+1)</m:t>
                      </m:r>
                    </m:num>
                    <m:den>
                      <m:sSup>
                        <m:sSupPr>
                          <m:ctrlPr>
                            <w:rPr>
                              <w:rFonts w:ascii="Cambria Math" w:hAnsi="Cambria Math" w:cs="Times New Roman"/>
                              <w:i/>
                              <w:iCs/>
                            </w:rPr>
                          </m:ctrlPr>
                        </m:sSupPr>
                        <m:e>
                          <m:r>
                            <w:rPr>
                              <w:rFonts w:ascii="Cambria Math" w:hAnsi="Cambria Math" w:cs="Times New Roman"/>
                            </w:rPr>
                            <m:t>(0.001s+1)</m:t>
                          </m:r>
                        </m:e>
                        <m:sup>
                          <m:r>
                            <w:rPr>
                              <w:rFonts w:ascii="Cambria Math" w:hAnsi="Cambria Math" w:cs="Times New Roman"/>
                            </w:rPr>
                            <m:t>2</m:t>
                          </m:r>
                        </m:sup>
                      </m:sSup>
                    </m:den>
                  </m:f>
                  <m:ctrlPr>
                    <w:rPr>
                      <w:rFonts w:ascii="Cambria Math" w:eastAsia="Cambria Math" w:hAnsi="Cambria Math" w:cs="Times New Roman"/>
                      <w:i/>
                      <w:iCs/>
                    </w:rPr>
                  </m:ctrlPr>
                </m:e>
                <m:e>
                  <m:sSub>
                    <m:sSubPr>
                      <m:ctrlPr>
                        <w:rPr>
                          <w:rFonts w:ascii="Cambria Math" w:eastAsia="Cambria Math" w:hAnsi="Cambria Math" w:cs="Times New Roman"/>
                          <w:i/>
                          <w:iCs/>
                        </w:rPr>
                      </m:ctrlPr>
                    </m:sSubPr>
                    <m:e>
                      <m:r>
                        <w:rPr>
                          <w:rFonts w:ascii="Cambria Math" w:eastAsia="Cambria Math" w:hAnsi="Cambria Math" w:cs="Times New Roman"/>
                        </w:rPr>
                        <m:t>H</m:t>
                      </m:r>
                    </m:e>
                    <m:sub>
                      <m:r>
                        <w:rPr>
                          <w:rFonts w:ascii="Cambria Math" w:eastAsia="Cambria Math" w:hAnsi="Cambria Math" w:cs="Times New Roman"/>
                        </w:rPr>
                        <m:t>1</m:t>
                      </m:r>
                    </m:sub>
                  </m:sSub>
                  <m:d>
                    <m:dPr>
                      <m:ctrlPr>
                        <w:rPr>
                          <w:rFonts w:ascii="Cambria Math" w:eastAsia="Cambria Math" w:hAnsi="Cambria Math" w:cs="Times New Roman"/>
                          <w:i/>
                          <w:iCs/>
                        </w:rPr>
                      </m:ctrlPr>
                    </m:dPr>
                    <m:e>
                      <m:r>
                        <w:rPr>
                          <w:rFonts w:ascii="Cambria Math" w:eastAsia="Cambria Math" w:hAnsi="Cambria Math" w:cs="Times New Roman"/>
                        </w:rPr>
                        <m:t>s</m:t>
                      </m:r>
                    </m:e>
                  </m:d>
                  <m:r>
                    <w:rPr>
                      <w:rFonts w:ascii="Cambria Math" w:eastAsia="Cambria Math" w:hAnsi="Cambria Math" w:cs="Times New Roman"/>
                    </w:rPr>
                    <m:t>=0</m:t>
                  </m:r>
                  <m:ctrlPr>
                    <w:rPr>
                      <w:rFonts w:ascii="Cambria Math" w:eastAsia="Cambria Math" w:hAnsi="Cambria Math" w:cs="Times New Roman"/>
                      <w:i/>
                      <w:iCs/>
                    </w:rPr>
                  </m:ctrlPr>
                </m:e>
                <m:e>
                  <m:sSub>
                    <m:sSubPr>
                      <m:ctrlPr>
                        <w:rPr>
                          <w:rFonts w:ascii="Cambria Math" w:eastAsia="Cambria Math" w:hAnsi="Cambria Math" w:cs="Times New Roman"/>
                          <w:i/>
                          <w:iCs/>
                        </w:rPr>
                      </m:ctrlPr>
                    </m:sSubPr>
                    <m:e>
                      <m:r>
                        <w:rPr>
                          <w:rFonts w:ascii="Cambria Math" w:eastAsia="Cambria Math" w:hAnsi="Cambria Math" w:cs="Times New Roman"/>
                        </w:rPr>
                        <m:t>H</m:t>
                      </m:r>
                    </m:e>
                    <m:sub>
                      <m:r>
                        <w:rPr>
                          <w:rFonts w:ascii="Cambria Math" w:eastAsia="Cambria Math" w:hAnsi="Cambria Math" w:cs="Times New Roman"/>
                        </w:rPr>
                        <m:t>2</m:t>
                      </m:r>
                    </m:sub>
                  </m:sSub>
                  <m:d>
                    <m:dPr>
                      <m:ctrlPr>
                        <w:rPr>
                          <w:rFonts w:ascii="Cambria Math" w:eastAsia="Cambria Math" w:hAnsi="Cambria Math" w:cs="Times New Roman"/>
                          <w:i/>
                          <w:iCs/>
                        </w:rPr>
                      </m:ctrlPr>
                    </m:dPr>
                    <m:e>
                      <m:r>
                        <w:rPr>
                          <w:rFonts w:ascii="Cambria Math" w:eastAsia="Cambria Math" w:hAnsi="Cambria Math" w:cs="Times New Roman"/>
                        </w:rPr>
                        <m:t>s</m:t>
                      </m:r>
                    </m:e>
                  </m:d>
                  <m:r>
                    <w:rPr>
                      <w:rFonts w:ascii="Cambria Math" w:eastAsia="Cambria Math" w:hAnsi="Cambria Math" w:cs="Times New Roman"/>
                    </w:rPr>
                    <m:t>=1</m:t>
                  </m:r>
                </m:e>
              </m:eqArr>
            </m:e>
          </m:d>
        </m:oMath>
      </m:oMathPara>
    </w:p>
    <w:p w14:paraId="2DC890F7" w14:textId="1FD446D5" w:rsidR="00BD5C5E" w:rsidRPr="0026604B" w:rsidRDefault="00BD5C5E" w:rsidP="009B657E">
      <w:pPr>
        <w:ind w:firstLine="420"/>
        <w:rPr>
          <w:rFonts w:hint="eastAsia"/>
        </w:rPr>
      </w:pPr>
      <w:r>
        <w:rPr>
          <w:rFonts w:hint="eastAsia"/>
        </w:rPr>
        <w:lastRenderedPageBreak/>
        <w:t>左侧为深度负反馈的设计结果，右侧为串联校正的设计结果。</w:t>
      </w:r>
      <w:r w:rsidR="009B657E">
        <w:rPr>
          <w:rFonts w:ascii="Times New Roman" w:hAnsi="Times New Roman" w:cs="Times New Roman" w:hint="eastAsia"/>
        </w:rPr>
        <w:t>相比较而言，深度负反馈系统的性能指标略优于串联校正系统，两者都是满足任务书给定的设计指标的。从实现难度上来讲，深度负反馈系统的环节相对多，物理实现难度相对难（主要原因是存在多个增益非常大的比例环节，高放大倍数不好实现），整体来说还是后者从设计上更占优势。</w:t>
      </w:r>
    </w:p>
    <w:p w14:paraId="6164E9B2" w14:textId="474E0A71" w:rsidR="00713237" w:rsidRPr="0026604B" w:rsidRDefault="00713237" w:rsidP="008440BC">
      <w:pPr>
        <w:pStyle w:val="1"/>
        <w:rPr>
          <w:rFonts w:cs="Times New Roman"/>
        </w:rPr>
      </w:pPr>
      <w:bookmarkStart w:id="13" w:name="_Toc137783575"/>
      <w:r w:rsidRPr="0026604B">
        <w:rPr>
          <w:rFonts w:cs="Times New Roman"/>
        </w:rPr>
        <w:t>转子绕线机控制系统</w:t>
      </w:r>
      <w:bookmarkEnd w:id="13"/>
    </w:p>
    <w:p w14:paraId="6DFF6450" w14:textId="5B3F2FB3" w:rsidR="00713237" w:rsidRPr="0026604B" w:rsidRDefault="00713237" w:rsidP="00713237">
      <w:pPr>
        <w:pStyle w:val="2"/>
        <w:ind w:left="860" w:hanging="576"/>
        <w:rPr>
          <w:rFonts w:cs="Times New Roman"/>
        </w:rPr>
      </w:pPr>
      <w:bookmarkStart w:id="14" w:name="_Toc137783576"/>
      <w:r w:rsidRPr="0026604B">
        <w:rPr>
          <w:rFonts w:cs="Times New Roman"/>
        </w:rPr>
        <w:t>问题描述</w:t>
      </w:r>
      <w:bookmarkEnd w:id="14"/>
    </w:p>
    <w:p w14:paraId="256D75D1" w14:textId="77777777" w:rsidR="00713237" w:rsidRPr="0026604B" w:rsidRDefault="00713237" w:rsidP="0050798B">
      <w:pPr>
        <w:ind w:firstLine="284"/>
        <w:rPr>
          <w:rFonts w:ascii="Times New Roman" w:hAnsi="Times New Roman" w:cs="Times New Roman"/>
        </w:rPr>
      </w:pPr>
      <w:r w:rsidRPr="0026604B">
        <w:rPr>
          <w:rFonts w:ascii="Times New Roman" w:hAnsi="Times New Roman" w:cs="Times New Roman"/>
        </w:rPr>
        <w:t>系统框图如下图</w:t>
      </w:r>
      <w:r w:rsidRPr="0026604B">
        <w:rPr>
          <w:rFonts w:ascii="Times New Roman" w:hAnsi="Times New Roman" w:cs="Times New Roman"/>
        </w:rPr>
        <w:t>1-2</w:t>
      </w:r>
      <w:r w:rsidRPr="0026604B">
        <w:rPr>
          <w:rFonts w:ascii="Times New Roman" w:hAnsi="Times New Roman" w:cs="Times New Roman"/>
        </w:rPr>
        <w:t>所示：</w:t>
      </w:r>
    </w:p>
    <w:p w14:paraId="4292ADDA" w14:textId="77777777" w:rsidR="0050798B" w:rsidRPr="0026604B" w:rsidRDefault="00713237" w:rsidP="0050798B">
      <w:pPr>
        <w:keepNext/>
        <w:rPr>
          <w:rFonts w:ascii="Times New Roman" w:hAnsi="Times New Roman" w:cs="Times New Roman"/>
        </w:rPr>
      </w:pPr>
      <w:r w:rsidRPr="0026604B">
        <w:rPr>
          <w:rFonts w:ascii="Times New Roman" w:hAnsi="Times New Roman" w:cs="Times New Roman"/>
          <w:noProof/>
        </w:rPr>
        <w:drawing>
          <wp:inline distT="0" distB="0" distL="0" distR="0" wp14:anchorId="0D08BFAC" wp14:editId="23ADEAF9">
            <wp:extent cx="4680000" cy="936000"/>
            <wp:effectExtent l="0" t="0" r="6350" b="0"/>
            <wp:docPr id="1662746820" name="图片 166274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69497" name=""/>
                    <pic:cNvPicPr/>
                  </pic:nvPicPr>
                  <pic:blipFill>
                    <a:blip r:embed="rId29"/>
                    <a:stretch>
                      <a:fillRect/>
                    </a:stretch>
                  </pic:blipFill>
                  <pic:spPr>
                    <a:xfrm>
                      <a:off x="0" y="0"/>
                      <a:ext cx="4680000" cy="936000"/>
                    </a:xfrm>
                    <a:prstGeom prst="rect">
                      <a:avLst/>
                    </a:prstGeom>
                  </pic:spPr>
                </pic:pic>
              </a:graphicData>
            </a:graphic>
          </wp:inline>
        </w:drawing>
      </w:r>
    </w:p>
    <w:p w14:paraId="01B97D1E" w14:textId="4749DE23" w:rsidR="00713237" w:rsidRPr="0026604B" w:rsidRDefault="0050798B" w:rsidP="0050798B">
      <w:pPr>
        <w:pStyle w:val="af3"/>
        <w:jc w:val="center"/>
        <w:rPr>
          <w:rFonts w:ascii="Times New Roman" w:hAnsi="Times New Roman" w:cs="Times New Roman"/>
          <w:szCs w:val="21"/>
        </w:rPr>
      </w:pPr>
      <w:r w:rsidRPr="0026604B">
        <w:rPr>
          <w:rFonts w:ascii="Times New Roman" w:hAnsi="Times New Roman" w:cs="Times New Roman"/>
          <w:i w:val="0"/>
          <w:iCs w:val="0"/>
          <w:color w:val="auto"/>
        </w:rPr>
        <w:t>图</w:t>
      </w:r>
      <w:r w:rsidRPr="0026604B">
        <w:rPr>
          <w:rFonts w:ascii="Times New Roman" w:hAnsi="Times New Roman" w:cs="Times New Roman"/>
          <w:i w:val="0"/>
          <w:iCs w:val="0"/>
          <w:color w:val="auto"/>
        </w:rPr>
        <w:t xml:space="preserve"> 2-1 </w:t>
      </w:r>
      <w:r w:rsidRPr="0026604B">
        <w:rPr>
          <w:rFonts w:ascii="Times New Roman" w:hAnsi="Times New Roman" w:cs="Times New Roman"/>
          <w:i w:val="0"/>
          <w:iCs w:val="0"/>
          <w:color w:val="auto"/>
          <w:szCs w:val="21"/>
        </w:rPr>
        <w:t>转子绕线机控制系统框图</w:t>
      </w:r>
    </w:p>
    <w:p w14:paraId="3762F9D7" w14:textId="72F150C3" w:rsidR="00713237" w:rsidRPr="0026604B" w:rsidRDefault="00713237" w:rsidP="0050798B">
      <w:pPr>
        <w:rPr>
          <w:rFonts w:ascii="Times New Roman" w:hAnsi="Times New Roman" w:cs="Times New Roman"/>
        </w:rPr>
      </w:pPr>
      <w:r w:rsidRPr="0026604B">
        <w:rPr>
          <w:rFonts w:ascii="Times New Roman" w:hAnsi="Times New Roman" w:cs="Times New Roman"/>
        </w:rPr>
        <w:t>技术要求：阶跃响应下超调量</w:t>
      </w:r>
      <w:r w:rsidRPr="0026604B">
        <w:rPr>
          <w:rFonts w:ascii="Times New Roman" w:hAnsi="Times New Roman" w:cs="Times New Roman"/>
        </w:rPr>
        <w:t>5%</w:t>
      </w:r>
      <w:r w:rsidRPr="0026604B">
        <w:rPr>
          <w:rFonts w:ascii="Times New Roman" w:hAnsi="Times New Roman" w:cs="Times New Roman"/>
        </w:rPr>
        <w:t>，调节实践</w:t>
      </w:r>
      <w:r w:rsidRPr="0026604B">
        <w:rPr>
          <w:rFonts w:ascii="Times New Roman" w:hAnsi="Times New Roman" w:cs="Times New Roman"/>
        </w:rPr>
        <w:t>2</w:t>
      </w:r>
      <w:r w:rsidRPr="0026604B">
        <w:rPr>
          <w:rFonts w:ascii="Times New Roman" w:hAnsi="Times New Roman" w:cs="Times New Roman"/>
        </w:rPr>
        <w:t>秒；斜坡响应误差</w:t>
      </w:r>
      <w:r w:rsidRPr="0026604B">
        <w:rPr>
          <w:rFonts w:ascii="Times New Roman" w:hAnsi="Times New Roman" w:cs="Times New Roman"/>
        </w:rPr>
        <w:t>0.048</w:t>
      </w:r>
      <w:r w:rsidRPr="0026604B">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r>
          <w:rPr>
            <w:rFonts w:ascii="Cambria Math" w:hAnsi="Cambria Math" w:cs="Times New Roman"/>
          </w:rPr>
          <m:t>≥20K</m:t>
        </m:r>
      </m:oMath>
      <w:r w:rsidRPr="0026604B">
        <w:rPr>
          <w:rFonts w:ascii="Times New Roman" w:hAnsi="Times New Roman" w:cs="Times New Roman"/>
        </w:rPr>
        <w:t>.</w:t>
      </w:r>
    </w:p>
    <w:p w14:paraId="323B7EF3" w14:textId="579E85DF" w:rsidR="00713237" w:rsidRDefault="005D5094" w:rsidP="00713237">
      <w:pPr>
        <w:pStyle w:val="2"/>
        <w:numPr>
          <w:ilvl w:val="1"/>
          <w:numId w:val="8"/>
        </w:numPr>
        <w:ind w:left="860" w:hanging="576"/>
        <w:rPr>
          <w:rFonts w:cs="Times New Roman"/>
        </w:rPr>
      </w:pPr>
      <w:bookmarkStart w:id="15" w:name="_Toc137783577"/>
      <w:r>
        <w:rPr>
          <w:rFonts w:cs="Times New Roman" w:hint="eastAsia"/>
        </w:rPr>
        <w:t>设计思路</w:t>
      </w:r>
      <w:bookmarkEnd w:id="15"/>
    </w:p>
    <w:p w14:paraId="6BB80FF4" w14:textId="752086CE" w:rsidR="005D5094" w:rsidRDefault="005D5094" w:rsidP="00713237">
      <w:pPr>
        <w:pStyle w:val="2"/>
        <w:numPr>
          <w:ilvl w:val="1"/>
          <w:numId w:val="8"/>
        </w:numPr>
        <w:ind w:left="860" w:hanging="576"/>
        <w:rPr>
          <w:rFonts w:cs="Times New Roman"/>
        </w:rPr>
      </w:pPr>
      <w:bookmarkStart w:id="16" w:name="_Toc137783578"/>
      <w:r>
        <w:rPr>
          <w:rFonts w:cs="Times New Roman" w:hint="eastAsia"/>
        </w:rPr>
        <w:t>人工设计步骤及分析</w:t>
      </w:r>
      <w:bookmarkEnd w:id="16"/>
    </w:p>
    <w:p w14:paraId="71DA1B94" w14:textId="7937F8B9" w:rsidR="005D5094" w:rsidRDefault="005D5094" w:rsidP="00713237">
      <w:pPr>
        <w:pStyle w:val="2"/>
        <w:numPr>
          <w:ilvl w:val="1"/>
          <w:numId w:val="8"/>
        </w:numPr>
        <w:ind w:left="860" w:hanging="576"/>
        <w:rPr>
          <w:rFonts w:cs="Times New Roman"/>
        </w:rPr>
      </w:pPr>
      <w:bookmarkStart w:id="17" w:name="_Toc137783579"/>
      <w:r>
        <w:rPr>
          <w:rFonts w:cs="Times New Roman" w:hint="eastAsia"/>
        </w:rPr>
        <w:t>计算机辅助设计</w:t>
      </w:r>
      <w:bookmarkEnd w:id="17"/>
    </w:p>
    <w:p w14:paraId="07F7E278" w14:textId="357C8734" w:rsidR="005D5094" w:rsidRDefault="00844E67" w:rsidP="00713237">
      <w:pPr>
        <w:pStyle w:val="2"/>
        <w:numPr>
          <w:ilvl w:val="1"/>
          <w:numId w:val="8"/>
        </w:numPr>
        <w:ind w:left="860" w:hanging="576"/>
        <w:rPr>
          <w:rFonts w:cs="Times New Roman"/>
        </w:rPr>
      </w:pPr>
      <w:bookmarkStart w:id="18" w:name="_Toc137783580"/>
      <w:r>
        <w:rPr>
          <w:rFonts w:cs="Times New Roman" w:hint="eastAsia"/>
        </w:rPr>
        <w:t>仿真结果分析</w:t>
      </w:r>
      <w:bookmarkEnd w:id="18"/>
    </w:p>
    <w:p w14:paraId="25247C24" w14:textId="309E199F" w:rsidR="00844E67" w:rsidRPr="0026604B" w:rsidRDefault="00844E67" w:rsidP="00713237">
      <w:pPr>
        <w:pStyle w:val="2"/>
        <w:numPr>
          <w:ilvl w:val="1"/>
          <w:numId w:val="8"/>
        </w:numPr>
        <w:ind w:left="860" w:hanging="576"/>
        <w:rPr>
          <w:rFonts w:cs="Times New Roman"/>
        </w:rPr>
      </w:pPr>
      <w:bookmarkStart w:id="19" w:name="_Toc137783581"/>
      <w:r>
        <w:rPr>
          <w:rFonts w:cs="Times New Roman" w:hint="eastAsia"/>
        </w:rPr>
        <w:t>结论</w:t>
      </w:r>
      <w:bookmarkEnd w:id="19"/>
    </w:p>
    <w:p w14:paraId="5A28DDDD" w14:textId="34AB792E" w:rsidR="004A3B64" w:rsidRPr="0026604B" w:rsidRDefault="00502278" w:rsidP="008440BC">
      <w:pPr>
        <w:pStyle w:val="1"/>
        <w:rPr>
          <w:rFonts w:cs="Times New Roman"/>
        </w:rPr>
      </w:pPr>
      <w:bookmarkStart w:id="20" w:name="_Toc137783582"/>
      <w:r w:rsidRPr="0026604B">
        <w:rPr>
          <w:rFonts w:cs="Times New Roman"/>
        </w:rPr>
        <w:t>个人感悟</w:t>
      </w:r>
      <w:bookmarkEnd w:id="20"/>
    </w:p>
    <w:p w14:paraId="4148E754" w14:textId="7E80B171" w:rsidR="00582FC3" w:rsidRPr="0026604B" w:rsidRDefault="004A3B64" w:rsidP="00713237">
      <w:pPr>
        <w:pStyle w:val="Normal0"/>
        <w:snapToGrid w:val="0"/>
        <w:spacing w:beforeLines="0" w:before="0" w:line="420" w:lineRule="exact"/>
        <w:ind w:firstLineChars="0" w:firstLine="0"/>
        <w:rPr>
          <w:rFonts w:ascii="Times New Roman" w:hAnsi="Times New Roman" w:cs="Times New Roman"/>
          <w:color w:val="FF0000"/>
        </w:rPr>
      </w:pPr>
      <w:proofErr w:type="gramStart"/>
      <w:r w:rsidRPr="0026604B">
        <w:rPr>
          <w:rFonts w:ascii="Times New Roman" w:hAnsi="Times New Roman" w:cs="Times New Roman"/>
          <w:color w:val="FF0000"/>
        </w:rPr>
        <w:t>课设总结</w:t>
      </w:r>
      <w:proofErr w:type="gramEnd"/>
      <w:r w:rsidRPr="0026604B">
        <w:rPr>
          <w:rFonts w:ascii="Times New Roman" w:hAnsi="Times New Roman" w:cs="Times New Roman"/>
          <w:color w:val="FF0000"/>
        </w:rPr>
        <w:t>及心得体会</w:t>
      </w:r>
    </w:p>
    <w:sectPr w:rsidR="00582FC3" w:rsidRPr="0026604B">
      <w:headerReference w:type="default" r:id="rId30"/>
      <w:footerReference w:type="default" r:id="rId31"/>
      <w:pgSz w:w="11906" w:h="16838"/>
      <w:pgMar w:top="1440" w:right="1797" w:bottom="1440" w:left="1797" w:header="851" w:footer="992" w:gutter="0"/>
      <w:pgNumType w:fmt="numberInDash"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1531E" w14:textId="77777777" w:rsidR="00C37596" w:rsidRDefault="00C37596">
      <w:r>
        <w:separator/>
      </w:r>
    </w:p>
  </w:endnote>
  <w:endnote w:type="continuationSeparator" w:id="0">
    <w:p w14:paraId="1DC778FF" w14:textId="77777777" w:rsidR="00C37596" w:rsidRDefault="00C37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E5B75" w14:textId="77777777" w:rsidR="003E2393" w:rsidRDefault="003E2393">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B1DC4" w14:textId="77777777" w:rsidR="003E2393" w:rsidRDefault="003E2393">
    <w:pPr>
      <w:pStyle w:val="ac"/>
      <w:jc w:val="center"/>
    </w:pPr>
    <w:r>
      <w:fldChar w:fldCharType="begin"/>
    </w:r>
    <w:r>
      <w:rPr>
        <w:rStyle w:val="a4"/>
      </w:rPr>
      <w:instrText xml:space="preserve"> PAGE </w:instrText>
    </w:r>
    <w:r>
      <w:fldChar w:fldCharType="separate"/>
    </w:r>
    <w:r w:rsidR="002878A3">
      <w:rPr>
        <w:rStyle w:val="a4"/>
        <w:noProof/>
      </w:rPr>
      <w:t>- 2 -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FE96C" w14:textId="77777777" w:rsidR="00C37596" w:rsidRDefault="00C37596">
      <w:r>
        <w:separator/>
      </w:r>
    </w:p>
  </w:footnote>
  <w:footnote w:type="continuationSeparator" w:id="0">
    <w:p w14:paraId="5B695089" w14:textId="77777777" w:rsidR="00C37596" w:rsidRDefault="00C37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92865" w14:textId="5A946EDE" w:rsidR="003E2393" w:rsidRDefault="004A3B64">
    <w:pPr>
      <w:pStyle w:val="ab"/>
      <w:pBdr>
        <w:bottom w:val="thinThickMediumGap" w:sz="12" w:space="1" w:color="auto"/>
      </w:pBdr>
      <w:tabs>
        <w:tab w:val="clear" w:pos="8306"/>
      </w:tabs>
      <w:spacing w:before="48"/>
    </w:pPr>
    <w:r>
      <w:rPr>
        <w:rFonts w:hint="eastAsia"/>
      </w:rPr>
      <w:t>自动控制原理</w:t>
    </w:r>
    <w:r w:rsidR="0099047B">
      <w:rPr>
        <w:rFonts w:hint="eastAsia"/>
      </w:rPr>
      <w:t>课程</w:t>
    </w:r>
    <w:r>
      <w:rPr>
        <w:rFonts w:hint="eastAsia"/>
      </w:rPr>
      <w:t>设计</w:t>
    </w:r>
    <w:r w:rsidR="0099047B">
      <w:rPr>
        <w:rFonts w:hint="eastAsia"/>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lvl w:ilvl="0">
      <w:start w:val="1"/>
      <w:numFmt w:val="decimal"/>
      <w:suff w:val="space"/>
      <w:lvlText w:val="%1 "/>
      <w:lvlJc w:val="left"/>
      <w:pPr>
        <w:ind w:left="432" w:hanging="432"/>
      </w:pPr>
      <w:rPr>
        <w:rFonts w:hint="eastAsia"/>
        <w:lang w:eastAsia="zh-CN"/>
      </w:rPr>
    </w:lvl>
    <w:lvl w:ilvl="1">
      <w:start w:val="1"/>
      <w:numFmt w:val="decimal"/>
      <w:suff w:val="space"/>
      <w:lvlText w:val="%1.%2"/>
      <w:lvlJc w:val="left"/>
      <w:pPr>
        <w:ind w:left="860" w:hanging="576"/>
      </w:pPr>
      <w:rPr>
        <w:rFonts w:hint="eastAsia"/>
      </w:rPr>
    </w:lvl>
    <w:lvl w:ilvl="2">
      <w:start w:val="1"/>
      <w:numFmt w:val="decimal"/>
      <w:suff w:val="space"/>
      <w:lvlText w:val="%1.%2.%3"/>
      <w:lvlJc w:val="left"/>
      <w:pPr>
        <w:ind w:left="114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800"/>
        </w:tabs>
        <w:ind w:left="1152" w:hanging="1152"/>
      </w:pPr>
      <w:rPr>
        <w:rFonts w:hint="eastAsia"/>
      </w:rPr>
    </w:lvl>
    <w:lvl w:ilvl="6">
      <w:start w:val="1"/>
      <w:numFmt w:val="decimal"/>
      <w:lvlText w:val="%1.%2.%3.%4.%5.%6.%7"/>
      <w:lvlJc w:val="left"/>
      <w:pPr>
        <w:tabs>
          <w:tab w:val="num" w:pos="2160"/>
        </w:tabs>
        <w:ind w:left="1296" w:hanging="1296"/>
      </w:pPr>
      <w:rPr>
        <w:rFonts w:hint="eastAsia"/>
      </w:rPr>
    </w:lvl>
    <w:lvl w:ilvl="7">
      <w:start w:val="1"/>
      <w:numFmt w:val="decimal"/>
      <w:lvlRestart w:val="1"/>
      <w:suff w:val="space"/>
      <w:lvlText w:val="图 %1-%8"/>
      <w:lvlJc w:val="left"/>
      <w:pPr>
        <w:ind w:left="1440" w:hanging="1440"/>
      </w:pPr>
    </w:lvl>
    <w:lvl w:ilvl="8">
      <w:start w:val="1"/>
      <w:numFmt w:val="decimal"/>
      <w:lvlRestart w:val="1"/>
      <w:suff w:val="space"/>
      <w:lvlText w:val="表 %1-%9"/>
      <w:lvlJc w:val="left"/>
      <w:pPr>
        <w:ind w:left="1584" w:hanging="1584"/>
      </w:pPr>
      <w:rPr>
        <w:rFonts w:hint="eastAsia"/>
      </w:rPr>
    </w:lvl>
  </w:abstractNum>
  <w:abstractNum w:abstractNumId="1" w15:restartNumberingAfterBreak="0">
    <w:nsid w:val="00000008"/>
    <w:multiLevelType w:val="multilevel"/>
    <w:tmpl w:val="00000008"/>
    <w:lvl w:ilvl="0">
      <w:start w:val="1"/>
      <w:numFmt w:val="decimal"/>
      <w:lvlText w:val="%1."/>
      <w:lvlJc w:val="left"/>
      <w:pPr>
        <w:tabs>
          <w:tab w:val="num" w:pos="0"/>
        </w:tabs>
        <w:ind w:left="0" w:firstLine="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bullet"/>
      <w:lvlText w:val=""/>
      <w:lvlJc w:val="left"/>
      <w:pPr>
        <w:tabs>
          <w:tab w:val="num" w:pos="0"/>
        </w:tabs>
        <w:ind w:left="0" w:firstLine="420"/>
      </w:pPr>
      <w:rPr>
        <w:rFonts w:ascii="Wingdings" w:hAnsi="Wingding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000000C"/>
    <w:multiLevelType w:val="singleLevel"/>
    <w:tmpl w:val="0000000C"/>
    <w:lvl w:ilvl="0">
      <w:start w:val="1"/>
      <w:numFmt w:val="decimal"/>
      <w:lvlText w:val="%1."/>
      <w:lvlJc w:val="left"/>
      <w:pPr>
        <w:tabs>
          <w:tab w:val="num" w:pos="425"/>
        </w:tabs>
        <w:ind w:left="425" w:hanging="425"/>
      </w:pPr>
      <w:rPr>
        <w:rFonts w:hint="default"/>
      </w:rPr>
    </w:lvl>
  </w:abstractNum>
  <w:abstractNum w:abstractNumId="4" w15:restartNumberingAfterBreak="0">
    <w:nsid w:val="043E7C8B"/>
    <w:multiLevelType w:val="hybridMultilevel"/>
    <w:tmpl w:val="3ADA3F00"/>
    <w:lvl w:ilvl="0" w:tplc="6C7083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0135E20"/>
    <w:multiLevelType w:val="hybridMultilevel"/>
    <w:tmpl w:val="D444EC3A"/>
    <w:lvl w:ilvl="0" w:tplc="6792EB34">
      <w:start w:val="1"/>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6" w15:restartNumberingAfterBreak="0">
    <w:nsid w:val="2E234058"/>
    <w:multiLevelType w:val="hybridMultilevel"/>
    <w:tmpl w:val="34A2997E"/>
    <w:lvl w:ilvl="0" w:tplc="EA6A9420">
      <w:start w:val="1"/>
      <w:numFmt w:val="decimal"/>
      <w:lvlText w:val="%1、"/>
      <w:lvlJc w:val="left"/>
      <w:pPr>
        <w:tabs>
          <w:tab w:val="num" w:pos="390"/>
        </w:tabs>
        <w:ind w:left="390" w:hanging="390"/>
      </w:pPr>
      <w:rPr>
        <w:rFonts w:ascii="Times New Roman"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2454252"/>
    <w:multiLevelType w:val="hybridMultilevel"/>
    <w:tmpl w:val="83467E7A"/>
    <w:lvl w:ilvl="0" w:tplc="A552CD2A">
      <w:start w:val="1"/>
      <w:numFmt w:val="decimal"/>
      <w:lvlText w:val="%1、"/>
      <w:lvlJc w:val="left"/>
      <w:pPr>
        <w:tabs>
          <w:tab w:val="num" w:pos="559"/>
        </w:tabs>
        <w:ind w:left="559" w:hanging="360"/>
      </w:pPr>
      <w:rPr>
        <w:rFonts w:hint="default"/>
      </w:rPr>
    </w:lvl>
    <w:lvl w:ilvl="1" w:tplc="04090019" w:tentative="1">
      <w:start w:val="1"/>
      <w:numFmt w:val="lowerLetter"/>
      <w:lvlText w:val="%2)"/>
      <w:lvlJc w:val="left"/>
      <w:pPr>
        <w:tabs>
          <w:tab w:val="num" w:pos="1039"/>
        </w:tabs>
        <w:ind w:left="1039" w:hanging="420"/>
      </w:pPr>
    </w:lvl>
    <w:lvl w:ilvl="2" w:tplc="0409001B" w:tentative="1">
      <w:start w:val="1"/>
      <w:numFmt w:val="lowerRoman"/>
      <w:lvlText w:val="%3."/>
      <w:lvlJc w:val="right"/>
      <w:pPr>
        <w:tabs>
          <w:tab w:val="num" w:pos="1459"/>
        </w:tabs>
        <w:ind w:left="1459" w:hanging="420"/>
      </w:pPr>
    </w:lvl>
    <w:lvl w:ilvl="3" w:tplc="0409000F" w:tentative="1">
      <w:start w:val="1"/>
      <w:numFmt w:val="decimal"/>
      <w:lvlText w:val="%4."/>
      <w:lvlJc w:val="left"/>
      <w:pPr>
        <w:tabs>
          <w:tab w:val="num" w:pos="1879"/>
        </w:tabs>
        <w:ind w:left="1879" w:hanging="420"/>
      </w:pPr>
    </w:lvl>
    <w:lvl w:ilvl="4" w:tplc="04090019" w:tentative="1">
      <w:start w:val="1"/>
      <w:numFmt w:val="lowerLetter"/>
      <w:lvlText w:val="%5)"/>
      <w:lvlJc w:val="left"/>
      <w:pPr>
        <w:tabs>
          <w:tab w:val="num" w:pos="2299"/>
        </w:tabs>
        <w:ind w:left="2299" w:hanging="420"/>
      </w:pPr>
    </w:lvl>
    <w:lvl w:ilvl="5" w:tplc="0409001B" w:tentative="1">
      <w:start w:val="1"/>
      <w:numFmt w:val="lowerRoman"/>
      <w:lvlText w:val="%6."/>
      <w:lvlJc w:val="right"/>
      <w:pPr>
        <w:tabs>
          <w:tab w:val="num" w:pos="2719"/>
        </w:tabs>
        <w:ind w:left="2719" w:hanging="420"/>
      </w:pPr>
    </w:lvl>
    <w:lvl w:ilvl="6" w:tplc="0409000F" w:tentative="1">
      <w:start w:val="1"/>
      <w:numFmt w:val="decimal"/>
      <w:lvlText w:val="%7."/>
      <w:lvlJc w:val="left"/>
      <w:pPr>
        <w:tabs>
          <w:tab w:val="num" w:pos="3139"/>
        </w:tabs>
        <w:ind w:left="3139" w:hanging="420"/>
      </w:pPr>
    </w:lvl>
    <w:lvl w:ilvl="7" w:tplc="04090019" w:tentative="1">
      <w:start w:val="1"/>
      <w:numFmt w:val="lowerLetter"/>
      <w:lvlText w:val="%8)"/>
      <w:lvlJc w:val="left"/>
      <w:pPr>
        <w:tabs>
          <w:tab w:val="num" w:pos="3559"/>
        </w:tabs>
        <w:ind w:left="3559" w:hanging="420"/>
      </w:pPr>
    </w:lvl>
    <w:lvl w:ilvl="8" w:tplc="0409001B" w:tentative="1">
      <w:start w:val="1"/>
      <w:numFmt w:val="lowerRoman"/>
      <w:lvlText w:val="%9."/>
      <w:lvlJc w:val="right"/>
      <w:pPr>
        <w:tabs>
          <w:tab w:val="num" w:pos="3979"/>
        </w:tabs>
        <w:ind w:left="3979" w:hanging="420"/>
      </w:pPr>
    </w:lvl>
  </w:abstractNum>
  <w:abstractNum w:abstractNumId="8" w15:restartNumberingAfterBreak="0">
    <w:nsid w:val="6A807262"/>
    <w:multiLevelType w:val="multilevel"/>
    <w:tmpl w:val="73B8FC0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58293093">
    <w:abstractNumId w:val="0"/>
  </w:num>
  <w:num w:numId="2" w16cid:durableId="1954246917">
    <w:abstractNumId w:val="2"/>
  </w:num>
  <w:num w:numId="3" w16cid:durableId="1367634058">
    <w:abstractNumId w:val="1"/>
  </w:num>
  <w:num w:numId="4" w16cid:durableId="317658687">
    <w:abstractNumId w:val="3"/>
  </w:num>
  <w:num w:numId="5" w16cid:durableId="456528067">
    <w:abstractNumId w:val="7"/>
  </w:num>
  <w:num w:numId="6" w16cid:durableId="1659722172">
    <w:abstractNumId w:val="6"/>
  </w:num>
  <w:num w:numId="7" w16cid:durableId="1534071509">
    <w:abstractNumId w:val="5"/>
  </w:num>
  <w:num w:numId="8" w16cid:durableId="949823739">
    <w:abstractNumId w:val="8"/>
  </w:num>
  <w:num w:numId="9" w16cid:durableId="569997394">
    <w:abstractNumId w:val="4"/>
  </w:num>
  <w:num w:numId="10" w16cid:durableId="1381518440">
    <w:abstractNumId w:val="8"/>
  </w:num>
  <w:num w:numId="11" w16cid:durableId="441800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249236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96574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316875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02831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571F"/>
    <w:rsid w:val="0001019D"/>
    <w:rsid w:val="00015455"/>
    <w:rsid w:val="000212D7"/>
    <w:rsid w:val="0002265C"/>
    <w:rsid w:val="00033EEF"/>
    <w:rsid w:val="00042D81"/>
    <w:rsid w:val="000520D5"/>
    <w:rsid w:val="00052E25"/>
    <w:rsid w:val="0006738A"/>
    <w:rsid w:val="000960FD"/>
    <w:rsid w:val="000A7E66"/>
    <w:rsid w:val="000B560D"/>
    <w:rsid w:val="000C7268"/>
    <w:rsid w:val="000F0BDC"/>
    <w:rsid w:val="000F58E1"/>
    <w:rsid w:val="00107B40"/>
    <w:rsid w:val="00127929"/>
    <w:rsid w:val="00153EA9"/>
    <w:rsid w:val="0016454F"/>
    <w:rsid w:val="00172A27"/>
    <w:rsid w:val="00190A94"/>
    <w:rsid w:val="001A4DA3"/>
    <w:rsid w:val="001B1BB5"/>
    <w:rsid w:val="001B4B47"/>
    <w:rsid w:val="001D29A8"/>
    <w:rsid w:val="001D4BA6"/>
    <w:rsid w:val="001D5FEB"/>
    <w:rsid w:val="001E6246"/>
    <w:rsid w:val="001F165F"/>
    <w:rsid w:val="00206438"/>
    <w:rsid w:val="00214D8C"/>
    <w:rsid w:val="00226CB9"/>
    <w:rsid w:val="00241C1B"/>
    <w:rsid w:val="00256243"/>
    <w:rsid w:val="00256519"/>
    <w:rsid w:val="002576DA"/>
    <w:rsid w:val="00257F68"/>
    <w:rsid w:val="00260001"/>
    <w:rsid w:val="0026604B"/>
    <w:rsid w:val="00280039"/>
    <w:rsid w:val="002878A3"/>
    <w:rsid w:val="002A64F2"/>
    <w:rsid w:val="002C35B9"/>
    <w:rsid w:val="002F36B2"/>
    <w:rsid w:val="00302FB8"/>
    <w:rsid w:val="003108C4"/>
    <w:rsid w:val="0032183B"/>
    <w:rsid w:val="003246C8"/>
    <w:rsid w:val="00324870"/>
    <w:rsid w:val="00325A93"/>
    <w:rsid w:val="00340FCB"/>
    <w:rsid w:val="0034338E"/>
    <w:rsid w:val="00351F5D"/>
    <w:rsid w:val="00354740"/>
    <w:rsid w:val="00373F84"/>
    <w:rsid w:val="00385154"/>
    <w:rsid w:val="003A5D2D"/>
    <w:rsid w:val="003D7C03"/>
    <w:rsid w:val="003E2393"/>
    <w:rsid w:val="003E7AEE"/>
    <w:rsid w:val="003F68C9"/>
    <w:rsid w:val="00416A36"/>
    <w:rsid w:val="00432764"/>
    <w:rsid w:val="00437EF1"/>
    <w:rsid w:val="004449DF"/>
    <w:rsid w:val="00493EC1"/>
    <w:rsid w:val="004A3B64"/>
    <w:rsid w:val="004E2189"/>
    <w:rsid w:val="004F3663"/>
    <w:rsid w:val="004F5346"/>
    <w:rsid w:val="00502278"/>
    <w:rsid w:val="0050798B"/>
    <w:rsid w:val="00512399"/>
    <w:rsid w:val="00514B21"/>
    <w:rsid w:val="00523A39"/>
    <w:rsid w:val="0053554C"/>
    <w:rsid w:val="00572148"/>
    <w:rsid w:val="00582FC3"/>
    <w:rsid w:val="00586ACA"/>
    <w:rsid w:val="00592A01"/>
    <w:rsid w:val="005A36D2"/>
    <w:rsid w:val="005A6A67"/>
    <w:rsid w:val="005B1E72"/>
    <w:rsid w:val="005C10AE"/>
    <w:rsid w:val="005D371B"/>
    <w:rsid w:val="005D44BF"/>
    <w:rsid w:val="005D5094"/>
    <w:rsid w:val="005F31BF"/>
    <w:rsid w:val="006014BB"/>
    <w:rsid w:val="00603C8B"/>
    <w:rsid w:val="006056C0"/>
    <w:rsid w:val="00613AC8"/>
    <w:rsid w:val="006155C6"/>
    <w:rsid w:val="006224E4"/>
    <w:rsid w:val="00630CE0"/>
    <w:rsid w:val="00635A4E"/>
    <w:rsid w:val="0066553C"/>
    <w:rsid w:val="00673FFB"/>
    <w:rsid w:val="00681A31"/>
    <w:rsid w:val="006B14CB"/>
    <w:rsid w:val="006C0EEE"/>
    <w:rsid w:val="006D651C"/>
    <w:rsid w:val="006E0D89"/>
    <w:rsid w:val="006E4EEC"/>
    <w:rsid w:val="007124ED"/>
    <w:rsid w:val="00713237"/>
    <w:rsid w:val="00740D9F"/>
    <w:rsid w:val="00746C48"/>
    <w:rsid w:val="007852DA"/>
    <w:rsid w:val="00793CC6"/>
    <w:rsid w:val="007A0522"/>
    <w:rsid w:val="007C34DB"/>
    <w:rsid w:val="007C63C5"/>
    <w:rsid w:val="007F5CF8"/>
    <w:rsid w:val="008129BE"/>
    <w:rsid w:val="00812FDC"/>
    <w:rsid w:val="00817DAB"/>
    <w:rsid w:val="00822622"/>
    <w:rsid w:val="008440BC"/>
    <w:rsid w:val="00844E67"/>
    <w:rsid w:val="00846033"/>
    <w:rsid w:val="0085398A"/>
    <w:rsid w:val="0086352C"/>
    <w:rsid w:val="0086751E"/>
    <w:rsid w:val="00895E3D"/>
    <w:rsid w:val="00897D35"/>
    <w:rsid w:val="008A277D"/>
    <w:rsid w:val="008A569C"/>
    <w:rsid w:val="008B6C6F"/>
    <w:rsid w:val="008C7491"/>
    <w:rsid w:val="008E7D55"/>
    <w:rsid w:val="008F0ABC"/>
    <w:rsid w:val="009004C4"/>
    <w:rsid w:val="00906F5C"/>
    <w:rsid w:val="00911DC9"/>
    <w:rsid w:val="009133D8"/>
    <w:rsid w:val="00916368"/>
    <w:rsid w:val="00943460"/>
    <w:rsid w:val="00943D2D"/>
    <w:rsid w:val="009445B4"/>
    <w:rsid w:val="00951C9E"/>
    <w:rsid w:val="00952172"/>
    <w:rsid w:val="009646B3"/>
    <w:rsid w:val="009664FA"/>
    <w:rsid w:val="0096722A"/>
    <w:rsid w:val="00971AE8"/>
    <w:rsid w:val="0097320A"/>
    <w:rsid w:val="00973613"/>
    <w:rsid w:val="00975D1B"/>
    <w:rsid w:val="009767DF"/>
    <w:rsid w:val="0099047B"/>
    <w:rsid w:val="00991C5F"/>
    <w:rsid w:val="00992E99"/>
    <w:rsid w:val="009A51D5"/>
    <w:rsid w:val="009A7E16"/>
    <w:rsid w:val="009B657E"/>
    <w:rsid w:val="009B6BEE"/>
    <w:rsid w:val="009D0FF5"/>
    <w:rsid w:val="009E5094"/>
    <w:rsid w:val="009E7603"/>
    <w:rsid w:val="00A1265E"/>
    <w:rsid w:val="00A170B9"/>
    <w:rsid w:val="00A206A7"/>
    <w:rsid w:val="00A238B3"/>
    <w:rsid w:val="00A34617"/>
    <w:rsid w:val="00A5429E"/>
    <w:rsid w:val="00A563A4"/>
    <w:rsid w:val="00A61394"/>
    <w:rsid w:val="00A61591"/>
    <w:rsid w:val="00A622E6"/>
    <w:rsid w:val="00A65F35"/>
    <w:rsid w:val="00A7000D"/>
    <w:rsid w:val="00A76BC2"/>
    <w:rsid w:val="00A82FDE"/>
    <w:rsid w:val="00A9405B"/>
    <w:rsid w:val="00AA0276"/>
    <w:rsid w:val="00AA4A19"/>
    <w:rsid w:val="00AB1388"/>
    <w:rsid w:val="00AC2AA0"/>
    <w:rsid w:val="00AC6510"/>
    <w:rsid w:val="00AC7AF5"/>
    <w:rsid w:val="00AD6A3F"/>
    <w:rsid w:val="00AE0314"/>
    <w:rsid w:val="00AE3A9B"/>
    <w:rsid w:val="00B03C02"/>
    <w:rsid w:val="00B1034D"/>
    <w:rsid w:val="00B244C4"/>
    <w:rsid w:val="00B46F90"/>
    <w:rsid w:val="00B67493"/>
    <w:rsid w:val="00B71FC5"/>
    <w:rsid w:val="00B804C4"/>
    <w:rsid w:val="00B817EC"/>
    <w:rsid w:val="00B9401F"/>
    <w:rsid w:val="00BA2623"/>
    <w:rsid w:val="00BC0A1E"/>
    <w:rsid w:val="00BC1560"/>
    <w:rsid w:val="00BD0AB3"/>
    <w:rsid w:val="00BD0F30"/>
    <w:rsid w:val="00BD5C5E"/>
    <w:rsid w:val="00BF1497"/>
    <w:rsid w:val="00C0721B"/>
    <w:rsid w:val="00C13632"/>
    <w:rsid w:val="00C23228"/>
    <w:rsid w:val="00C272F3"/>
    <w:rsid w:val="00C37596"/>
    <w:rsid w:val="00C4585E"/>
    <w:rsid w:val="00C52981"/>
    <w:rsid w:val="00C54F40"/>
    <w:rsid w:val="00C76E6D"/>
    <w:rsid w:val="00C84927"/>
    <w:rsid w:val="00C87E85"/>
    <w:rsid w:val="00C911E9"/>
    <w:rsid w:val="00C93D4C"/>
    <w:rsid w:val="00C9751B"/>
    <w:rsid w:val="00CB164A"/>
    <w:rsid w:val="00CD22A1"/>
    <w:rsid w:val="00CD5CC9"/>
    <w:rsid w:val="00CE6063"/>
    <w:rsid w:val="00D32993"/>
    <w:rsid w:val="00D4299E"/>
    <w:rsid w:val="00D611DE"/>
    <w:rsid w:val="00D63FB0"/>
    <w:rsid w:val="00D6478E"/>
    <w:rsid w:val="00D67FB5"/>
    <w:rsid w:val="00D70767"/>
    <w:rsid w:val="00D722E4"/>
    <w:rsid w:val="00D80C2E"/>
    <w:rsid w:val="00DA3A8A"/>
    <w:rsid w:val="00DB533F"/>
    <w:rsid w:val="00DD34BB"/>
    <w:rsid w:val="00E0027A"/>
    <w:rsid w:val="00E05B1B"/>
    <w:rsid w:val="00E1079B"/>
    <w:rsid w:val="00E13D94"/>
    <w:rsid w:val="00E16568"/>
    <w:rsid w:val="00E21025"/>
    <w:rsid w:val="00E301FB"/>
    <w:rsid w:val="00E4167A"/>
    <w:rsid w:val="00E44989"/>
    <w:rsid w:val="00E54C22"/>
    <w:rsid w:val="00E714C6"/>
    <w:rsid w:val="00E83900"/>
    <w:rsid w:val="00EA0AD4"/>
    <w:rsid w:val="00EC07DD"/>
    <w:rsid w:val="00EC6624"/>
    <w:rsid w:val="00EC684E"/>
    <w:rsid w:val="00ED749C"/>
    <w:rsid w:val="00EE5BEE"/>
    <w:rsid w:val="00EE6B00"/>
    <w:rsid w:val="00F02AA7"/>
    <w:rsid w:val="00F15D75"/>
    <w:rsid w:val="00F2072B"/>
    <w:rsid w:val="00F24261"/>
    <w:rsid w:val="00F4524F"/>
    <w:rsid w:val="00F71236"/>
    <w:rsid w:val="00F76E7A"/>
    <w:rsid w:val="00F80FA7"/>
    <w:rsid w:val="00F953AE"/>
    <w:rsid w:val="00FA0D13"/>
    <w:rsid w:val="00FA315F"/>
    <w:rsid w:val="00FA6250"/>
    <w:rsid w:val="00FB1763"/>
    <w:rsid w:val="00FC3377"/>
    <w:rsid w:val="00FC6D32"/>
    <w:rsid w:val="00FD4EE7"/>
    <w:rsid w:val="00FD7E78"/>
    <w:rsid w:val="00FF5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3568F895"/>
  <w15:docId w15:val="{3A18456B-561A-4093-B33C-604CBDDE6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5C5E"/>
    <w:pPr>
      <w:spacing w:line="240" w:lineRule="auto"/>
    </w:pPr>
    <w:rPr>
      <w:sz w:val="24"/>
    </w:rPr>
  </w:style>
  <w:style w:type="paragraph" w:styleId="10">
    <w:name w:val="heading 1"/>
    <w:basedOn w:val="a"/>
    <w:next w:val="a"/>
    <w:link w:val="11"/>
    <w:uiPriority w:val="9"/>
    <w:qFormat/>
    <w:rsid w:val="008440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0">
    <w:name w:val="heading 2"/>
    <w:basedOn w:val="a"/>
    <w:next w:val="a"/>
    <w:link w:val="21"/>
    <w:uiPriority w:val="9"/>
    <w:unhideWhenUsed/>
    <w:qFormat/>
    <w:rsid w:val="008440BC"/>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30">
    <w:name w:val="heading 3"/>
    <w:basedOn w:val="a"/>
    <w:next w:val="a"/>
    <w:link w:val="31"/>
    <w:uiPriority w:val="9"/>
    <w:unhideWhenUsed/>
    <w:qFormat/>
    <w:rsid w:val="008440BC"/>
    <w:pPr>
      <w:keepNext/>
      <w:keepLines/>
      <w:spacing w:before="40" w:after="0"/>
      <w:outlineLvl w:val="2"/>
    </w:pPr>
    <w:rPr>
      <w:rFonts w:asciiTheme="majorHAnsi" w:eastAsiaTheme="majorEastAsia" w:hAnsiTheme="majorHAnsi" w:cstheme="majorBidi"/>
      <w:color w:val="244061" w:themeColor="accent1" w:themeShade="80"/>
      <w:szCs w:val="24"/>
    </w:rPr>
  </w:style>
  <w:style w:type="paragraph" w:styleId="40">
    <w:name w:val="heading 4"/>
    <w:basedOn w:val="a"/>
    <w:next w:val="a"/>
    <w:link w:val="41"/>
    <w:uiPriority w:val="9"/>
    <w:unhideWhenUsed/>
    <w:qFormat/>
    <w:rsid w:val="008440BC"/>
    <w:pPr>
      <w:keepNext/>
      <w:keepLines/>
      <w:spacing w:before="40" w:after="0"/>
      <w:outlineLvl w:val="3"/>
    </w:pPr>
    <w:rPr>
      <w:i/>
      <w:iCs/>
    </w:rPr>
  </w:style>
  <w:style w:type="paragraph" w:styleId="5">
    <w:name w:val="heading 5"/>
    <w:basedOn w:val="a"/>
    <w:next w:val="a"/>
    <w:link w:val="50"/>
    <w:uiPriority w:val="9"/>
    <w:semiHidden/>
    <w:unhideWhenUsed/>
    <w:qFormat/>
    <w:rsid w:val="008440BC"/>
    <w:pPr>
      <w:keepNext/>
      <w:keepLines/>
      <w:spacing w:before="40" w:after="0"/>
      <w:outlineLvl w:val="4"/>
    </w:pPr>
    <w:rPr>
      <w:color w:val="365F91" w:themeColor="accent1" w:themeShade="BF"/>
    </w:rPr>
  </w:style>
  <w:style w:type="paragraph" w:styleId="6">
    <w:name w:val="heading 6"/>
    <w:basedOn w:val="a"/>
    <w:next w:val="a"/>
    <w:link w:val="60"/>
    <w:uiPriority w:val="9"/>
    <w:semiHidden/>
    <w:unhideWhenUsed/>
    <w:qFormat/>
    <w:rsid w:val="008440BC"/>
    <w:pPr>
      <w:keepNext/>
      <w:keepLines/>
      <w:spacing w:before="40" w:after="0"/>
      <w:outlineLvl w:val="5"/>
    </w:pPr>
    <w:rPr>
      <w:color w:val="244061" w:themeColor="accent1" w:themeShade="80"/>
    </w:rPr>
  </w:style>
  <w:style w:type="paragraph" w:styleId="7">
    <w:name w:val="heading 7"/>
    <w:basedOn w:val="a"/>
    <w:next w:val="a"/>
    <w:link w:val="70"/>
    <w:uiPriority w:val="9"/>
    <w:semiHidden/>
    <w:unhideWhenUsed/>
    <w:qFormat/>
    <w:rsid w:val="008440BC"/>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0"/>
    <w:uiPriority w:val="9"/>
    <w:semiHidden/>
    <w:unhideWhenUsed/>
    <w:qFormat/>
    <w:rsid w:val="008440BC"/>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8440BC"/>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Pr>
      <w:sz w:val="21"/>
      <w:szCs w:val="21"/>
    </w:rPr>
  </w:style>
  <w:style w:type="character" w:styleId="a4">
    <w:name w:val="page number"/>
    <w:basedOn w:val="a0"/>
  </w:style>
  <w:style w:type="paragraph" w:customStyle="1" w:styleId="a5">
    <w:name w:val="表格内容"/>
    <w:basedOn w:val="a"/>
    <w:pPr>
      <w:spacing w:beforeLines="20" w:before="62" w:afterLines="20" w:after="62"/>
    </w:pPr>
    <w:rPr>
      <w:rFonts w:ascii="Arial" w:hAnsi="Arial"/>
      <w:szCs w:val="20"/>
    </w:rPr>
  </w:style>
  <w:style w:type="paragraph" w:customStyle="1" w:styleId="Normal">
    <w:name w:val="样式 Normal正文 + 宋体"/>
    <w:basedOn w:val="Normal0"/>
    <w:next w:val="Normal0"/>
    <w:rPr>
      <w:rFonts w:ascii="宋体" w:hAnsi="宋体"/>
    </w:rPr>
  </w:style>
  <w:style w:type="paragraph" w:customStyle="1" w:styleId="Figure0205">
    <w:name w:val="样式 Figure + 段前: 0.2 行 段后: 0.5 行"/>
    <w:basedOn w:val="a6"/>
    <w:pPr>
      <w:spacing w:beforeLines="0" w:after="156"/>
    </w:pPr>
    <w:rPr>
      <w:rFonts w:cs="宋体"/>
    </w:rPr>
  </w:style>
  <w:style w:type="paragraph" w:customStyle="1" w:styleId="a6">
    <w:name w:val="图形位置"/>
    <w:basedOn w:val="Normal0"/>
    <w:next w:val="Figure"/>
    <w:pPr>
      <w:ind w:left="200" w:hangingChars="200" w:hanging="200"/>
      <w:jc w:val="center"/>
    </w:pPr>
    <w:rPr>
      <w:szCs w:val="21"/>
    </w:rPr>
  </w:style>
  <w:style w:type="paragraph" w:customStyle="1" w:styleId="Figure">
    <w:name w:val="Figure"/>
    <w:basedOn w:val="a6"/>
    <w:next w:val="Normal0"/>
    <w:pPr>
      <w:spacing w:afterLines="50" w:after="156"/>
      <w:ind w:left="0" w:firstLine="0"/>
    </w:pPr>
    <w:rPr>
      <w:b/>
      <w:bCs/>
      <w:sz w:val="18"/>
      <w:szCs w:val="20"/>
    </w:rPr>
  </w:style>
  <w:style w:type="paragraph" w:customStyle="1" w:styleId="a7">
    <w:name w:val="罗列无编号项目"/>
    <w:basedOn w:val="a8"/>
    <w:pPr>
      <w:spacing w:beforeLines="0"/>
      <w:ind w:firstLine="420"/>
    </w:pPr>
  </w:style>
  <w:style w:type="paragraph" w:customStyle="1" w:styleId="a8">
    <w:name w:val="罗列有编号项目"/>
    <w:basedOn w:val="Normal0"/>
    <w:pPr>
      <w:tabs>
        <w:tab w:val="left" w:pos="0"/>
      </w:tabs>
      <w:ind w:firstLineChars="0" w:firstLine="0"/>
    </w:pPr>
  </w:style>
  <w:style w:type="paragraph" w:customStyle="1" w:styleId="std0">
    <w:name w:val="std0"/>
    <w:basedOn w:val="a"/>
    <w:rPr>
      <w:rFonts w:ascii="宋体" w:hAnsi="宋体" w:cs="宋体"/>
      <w:sz w:val="18"/>
      <w:szCs w:val="18"/>
    </w:rPr>
  </w:style>
  <w:style w:type="paragraph" w:customStyle="1" w:styleId="Table">
    <w:name w:val="Table"/>
    <w:basedOn w:val="a"/>
    <w:next w:val="a"/>
    <w:pPr>
      <w:spacing w:beforeLines="50" w:before="156"/>
      <w:ind w:left="1584" w:hanging="1584"/>
      <w:jc w:val="center"/>
    </w:pPr>
    <w:rPr>
      <w:rFonts w:ascii="Arial" w:hAnsi="Arial"/>
      <w:b/>
      <w:bCs/>
      <w:sz w:val="18"/>
      <w:szCs w:val="20"/>
    </w:rPr>
  </w:style>
  <w:style w:type="paragraph" w:customStyle="1" w:styleId="Normal3">
    <w:name w:val="样式 Normal正文 + 宋体3"/>
    <w:basedOn w:val="Normal0"/>
    <w:rPr>
      <w:rFonts w:ascii="宋体" w:hAnsi="宋体"/>
    </w:rPr>
  </w:style>
  <w:style w:type="paragraph" w:customStyle="1" w:styleId="Normal1">
    <w:name w:val="样式 Normal正文 + 宋体1"/>
    <w:basedOn w:val="Normal0"/>
    <w:next w:val="Normal0"/>
    <w:rPr>
      <w:rFonts w:ascii="宋体" w:hAnsi="宋体"/>
    </w:rPr>
  </w:style>
  <w:style w:type="paragraph" w:customStyle="1" w:styleId="Normal2">
    <w:name w:val="样式 Normal正文 + 宋体2"/>
    <w:basedOn w:val="Normal0"/>
    <w:next w:val="Normal0"/>
    <w:rPr>
      <w:rFonts w:ascii="宋体" w:hAnsi="宋体"/>
    </w:rPr>
  </w:style>
  <w:style w:type="paragraph" w:styleId="a9">
    <w:name w:val="Title"/>
    <w:basedOn w:val="a"/>
    <w:next w:val="a"/>
    <w:link w:val="aa"/>
    <w:uiPriority w:val="10"/>
    <w:qFormat/>
    <w:rsid w:val="008440BC"/>
    <w:pPr>
      <w:spacing w:after="0"/>
      <w:contextualSpacing/>
    </w:pPr>
    <w:rPr>
      <w:rFonts w:asciiTheme="majorHAnsi" w:eastAsiaTheme="majorEastAsia" w:hAnsiTheme="majorHAnsi" w:cstheme="majorBidi"/>
      <w:spacing w:val="-10"/>
      <w:sz w:val="56"/>
      <w:szCs w:val="56"/>
    </w:rPr>
  </w:style>
  <w:style w:type="paragraph" w:customStyle="1" w:styleId="Normal0">
    <w:name w:val="Normal正文"/>
    <w:basedOn w:val="a"/>
    <w:pPr>
      <w:spacing w:beforeLines="20" w:before="62"/>
      <w:ind w:firstLineChars="200" w:firstLine="200"/>
    </w:pPr>
    <w:rPr>
      <w:rFonts w:ascii="Arial" w:hAnsi="Arial"/>
    </w:rPr>
  </w:style>
  <w:style w:type="paragraph" w:styleId="ab">
    <w:name w:val="header"/>
    <w:basedOn w:val="a"/>
    <w:pPr>
      <w:pBdr>
        <w:bottom w:val="single" w:sz="6" w:space="1" w:color="auto"/>
      </w:pBdr>
      <w:tabs>
        <w:tab w:val="center" w:pos="4153"/>
        <w:tab w:val="right" w:pos="8306"/>
      </w:tabs>
      <w:snapToGrid w:val="0"/>
      <w:jc w:val="center"/>
    </w:pPr>
    <w:rPr>
      <w:sz w:val="18"/>
      <w:szCs w:val="18"/>
    </w:rPr>
  </w:style>
  <w:style w:type="paragraph" w:styleId="ac">
    <w:name w:val="footer"/>
    <w:basedOn w:val="a"/>
    <w:pPr>
      <w:tabs>
        <w:tab w:val="center" w:pos="4153"/>
        <w:tab w:val="right" w:pos="8306"/>
      </w:tabs>
      <w:snapToGrid w:val="0"/>
    </w:pPr>
    <w:rPr>
      <w:sz w:val="18"/>
      <w:szCs w:val="18"/>
    </w:rPr>
  </w:style>
  <w:style w:type="paragraph" w:styleId="ad">
    <w:name w:val="Balloon Text"/>
    <w:basedOn w:val="a"/>
    <w:rPr>
      <w:sz w:val="18"/>
      <w:szCs w:val="18"/>
    </w:rPr>
  </w:style>
  <w:style w:type="paragraph" w:styleId="ae">
    <w:name w:val="Document Map"/>
    <w:basedOn w:val="a"/>
    <w:pPr>
      <w:shd w:val="clear" w:color="auto" w:fill="000080"/>
    </w:pPr>
  </w:style>
  <w:style w:type="paragraph" w:styleId="af">
    <w:name w:val="annotation subject"/>
    <w:basedOn w:val="af0"/>
    <w:next w:val="af0"/>
    <w:rPr>
      <w:b/>
      <w:bCs/>
    </w:rPr>
  </w:style>
  <w:style w:type="paragraph" w:styleId="af0">
    <w:name w:val="annotation text"/>
    <w:basedOn w:val="a"/>
  </w:style>
  <w:style w:type="paragraph" w:customStyle="1" w:styleId="MTDisplayEquation">
    <w:name w:val="MTDisplayEquation"/>
    <w:basedOn w:val="Normal0"/>
    <w:next w:val="a"/>
    <w:rsid w:val="00C9751B"/>
    <w:pPr>
      <w:tabs>
        <w:tab w:val="center" w:pos="4160"/>
        <w:tab w:val="right" w:pos="8320"/>
      </w:tabs>
      <w:spacing w:beforeLines="0" w:before="48" w:line="300" w:lineRule="auto"/>
      <w:ind w:firstLine="480"/>
    </w:pPr>
    <w:rPr>
      <w:rFonts w:ascii="Times New Roman" w:hAnsi="Times New Roman"/>
    </w:rPr>
  </w:style>
  <w:style w:type="character" w:customStyle="1" w:styleId="MTEquationSection">
    <w:name w:val="MTEquationSection"/>
    <w:rsid w:val="002576DA"/>
    <w:rPr>
      <w:rFonts w:eastAsia="隶书"/>
      <w:b/>
      <w:bCs/>
      <w:vanish/>
      <w:color w:val="FF0000"/>
      <w:spacing w:val="60"/>
      <w:sz w:val="48"/>
    </w:rPr>
  </w:style>
  <w:style w:type="table" w:styleId="af1">
    <w:name w:val="Table Grid"/>
    <w:basedOn w:val="a1"/>
    <w:uiPriority w:val="59"/>
    <w:rsid w:val="003D7C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0"/>
    <w:next w:val="a"/>
    <w:uiPriority w:val="39"/>
    <w:unhideWhenUsed/>
    <w:qFormat/>
    <w:rsid w:val="008440BC"/>
    <w:pPr>
      <w:outlineLvl w:val="9"/>
    </w:pPr>
  </w:style>
  <w:style w:type="paragraph" w:styleId="TOC2">
    <w:name w:val="toc 2"/>
    <w:basedOn w:val="a"/>
    <w:next w:val="a"/>
    <w:autoRedefine/>
    <w:uiPriority w:val="39"/>
    <w:unhideWhenUsed/>
    <w:rsid w:val="00572148"/>
    <w:pPr>
      <w:spacing w:after="100" w:line="259" w:lineRule="auto"/>
      <w:ind w:left="220"/>
    </w:pPr>
    <w:rPr>
      <w:sz w:val="22"/>
    </w:rPr>
  </w:style>
  <w:style w:type="paragraph" w:styleId="TOC1">
    <w:name w:val="toc 1"/>
    <w:basedOn w:val="a"/>
    <w:next w:val="a"/>
    <w:autoRedefine/>
    <w:uiPriority w:val="39"/>
    <w:unhideWhenUsed/>
    <w:rsid w:val="00572148"/>
    <w:pPr>
      <w:spacing w:after="100" w:line="259" w:lineRule="auto"/>
    </w:pPr>
    <w:rPr>
      <w:sz w:val="22"/>
    </w:rPr>
  </w:style>
  <w:style w:type="paragraph" w:styleId="TOC3">
    <w:name w:val="toc 3"/>
    <w:basedOn w:val="a"/>
    <w:next w:val="a"/>
    <w:autoRedefine/>
    <w:uiPriority w:val="39"/>
    <w:unhideWhenUsed/>
    <w:rsid w:val="00572148"/>
    <w:pPr>
      <w:spacing w:after="100" w:line="259" w:lineRule="auto"/>
      <w:ind w:left="440"/>
    </w:pPr>
    <w:rPr>
      <w:sz w:val="22"/>
    </w:rPr>
  </w:style>
  <w:style w:type="character" w:styleId="af2">
    <w:name w:val="Hyperlink"/>
    <w:basedOn w:val="a0"/>
    <w:uiPriority w:val="99"/>
    <w:unhideWhenUsed/>
    <w:rsid w:val="00572148"/>
    <w:rPr>
      <w:color w:val="0000FF" w:themeColor="hyperlink"/>
      <w:u w:val="single"/>
    </w:rPr>
  </w:style>
  <w:style w:type="character" w:customStyle="1" w:styleId="11">
    <w:name w:val="标题 1 字符"/>
    <w:basedOn w:val="a0"/>
    <w:link w:val="10"/>
    <w:uiPriority w:val="9"/>
    <w:rsid w:val="008440BC"/>
    <w:rPr>
      <w:rFonts w:asciiTheme="majorHAnsi" w:eastAsiaTheme="majorEastAsia" w:hAnsiTheme="majorHAnsi" w:cstheme="majorBidi"/>
      <w:color w:val="365F91" w:themeColor="accent1" w:themeShade="BF"/>
      <w:sz w:val="32"/>
      <w:szCs w:val="32"/>
    </w:rPr>
  </w:style>
  <w:style w:type="character" w:customStyle="1" w:styleId="21">
    <w:name w:val="标题 2 字符"/>
    <w:basedOn w:val="a0"/>
    <w:link w:val="20"/>
    <w:uiPriority w:val="9"/>
    <w:rsid w:val="008440BC"/>
    <w:rPr>
      <w:rFonts w:asciiTheme="majorHAnsi" w:eastAsiaTheme="majorEastAsia" w:hAnsiTheme="majorHAnsi" w:cstheme="majorBidi"/>
      <w:color w:val="365F91" w:themeColor="accent1" w:themeShade="BF"/>
      <w:sz w:val="28"/>
      <w:szCs w:val="28"/>
    </w:rPr>
  </w:style>
  <w:style w:type="character" w:customStyle="1" w:styleId="31">
    <w:name w:val="标题 3 字符"/>
    <w:basedOn w:val="a0"/>
    <w:link w:val="30"/>
    <w:uiPriority w:val="9"/>
    <w:rsid w:val="008440BC"/>
    <w:rPr>
      <w:rFonts w:asciiTheme="majorHAnsi" w:eastAsiaTheme="majorEastAsia" w:hAnsiTheme="majorHAnsi" w:cstheme="majorBidi"/>
      <w:color w:val="244061" w:themeColor="accent1" w:themeShade="80"/>
      <w:sz w:val="24"/>
      <w:szCs w:val="24"/>
    </w:rPr>
  </w:style>
  <w:style w:type="character" w:customStyle="1" w:styleId="41">
    <w:name w:val="标题 4 字符"/>
    <w:basedOn w:val="a0"/>
    <w:link w:val="40"/>
    <w:uiPriority w:val="9"/>
    <w:rsid w:val="008440BC"/>
    <w:rPr>
      <w:i/>
      <w:iCs/>
    </w:rPr>
  </w:style>
  <w:style w:type="character" w:customStyle="1" w:styleId="50">
    <w:name w:val="标题 5 字符"/>
    <w:basedOn w:val="a0"/>
    <w:link w:val="5"/>
    <w:uiPriority w:val="9"/>
    <w:semiHidden/>
    <w:rsid w:val="008440BC"/>
    <w:rPr>
      <w:color w:val="365F91" w:themeColor="accent1" w:themeShade="BF"/>
    </w:rPr>
  </w:style>
  <w:style w:type="character" w:customStyle="1" w:styleId="60">
    <w:name w:val="标题 6 字符"/>
    <w:basedOn w:val="a0"/>
    <w:link w:val="6"/>
    <w:uiPriority w:val="9"/>
    <w:semiHidden/>
    <w:rsid w:val="008440BC"/>
    <w:rPr>
      <w:color w:val="244061" w:themeColor="accent1" w:themeShade="80"/>
    </w:rPr>
  </w:style>
  <w:style w:type="character" w:customStyle="1" w:styleId="70">
    <w:name w:val="标题 7 字符"/>
    <w:basedOn w:val="a0"/>
    <w:link w:val="7"/>
    <w:uiPriority w:val="9"/>
    <w:semiHidden/>
    <w:rsid w:val="008440BC"/>
    <w:rPr>
      <w:rFonts w:asciiTheme="majorHAnsi" w:eastAsiaTheme="majorEastAsia" w:hAnsiTheme="majorHAnsi" w:cstheme="majorBidi"/>
      <w:i/>
      <w:iCs/>
      <w:color w:val="244061" w:themeColor="accent1" w:themeShade="80"/>
    </w:rPr>
  </w:style>
  <w:style w:type="character" w:customStyle="1" w:styleId="80">
    <w:name w:val="标题 8 字符"/>
    <w:basedOn w:val="a0"/>
    <w:link w:val="8"/>
    <w:uiPriority w:val="9"/>
    <w:semiHidden/>
    <w:rsid w:val="008440BC"/>
    <w:rPr>
      <w:color w:val="262626" w:themeColor="text1" w:themeTint="D9"/>
      <w:sz w:val="21"/>
      <w:szCs w:val="21"/>
    </w:rPr>
  </w:style>
  <w:style w:type="character" w:customStyle="1" w:styleId="90">
    <w:name w:val="标题 9 字符"/>
    <w:basedOn w:val="a0"/>
    <w:link w:val="9"/>
    <w:uiPriority w:val="9"/>
    <w:semiHidden/>
    <w:rsid w:val="008440BC"/>
    <w:rPr>
      <w:rFonts w:asciiTheme="majorHAnsi" w:eastAsiaTheme="majorEastAsia" w:hAnsiTheme="majorHAnsi" w:cstheme="majorBidi"/>
      <w:i/>
      <w:iCs/>
      <w:color w:val="262626" w:themeColor="text1" w:themeTint="D9"/>
      <w:sz w:val="21"/>
      <w:szCs w:val="21"/>
    </w:rPr>
  </w:style>
  <w:style w:type="paragraph" w:styleId="af3">
    <w:name w:val="caption"/>
    <w:basedOn w:val="a"/>
    <w:next w:val="a"/>
    <w:uiPriority w:val="35"/>
    <w:unhideWhenUsed/>
    <w:qFormat/>
    <w:rsid w:val="008440BC"/>
    <w:pPr>
      <w:spacing w:after="200"/>
    </w:pPr>
    <w:rPr>
      <w:i/>
      <w:iCs/>
      <w:color w:val="1F497D" w:themeColor="text2"/>
      <w:sz w:val="18"/>
      <w:szCs w:val="18"/>
    </w:rPr>
  </w:style>
  <w:style w:type="character" w:customStyle="1" w:styleId="aa">
    <w:name w:val="标题 字符"/>
    <w:basedOn w:val="a0"/>
    <w:link w:val="a9"/>
    <w:uiPriority w:val="10"/>
    <w:rsid w:val="008440BC"/>
    <w:rPr>
      <w:rFonts w:asciiTheme="majorHAnsi" w:eastAsiaTheme="majorEastAsia" w:hAnsiTheme="majorHAnsi" w:cstheme="majorBidi"/>
      <w:spacing w:val="-10"/>
      <w:sz w:val="56"/>
      <w:szCs w:val="56"/>
    </w:rPr>
  </w:style>
  <w:style w:type="paragraph" w:styleId="af4">
    <w:name w:val="Subtitle"/>
    <w:basedOn w:val="a"/>
    <w:next w:val="a"/>
    <w:link w:val="af5"/>
    <w:uiPriority w:val="11"/>
    <w:qFormat/>
    <w:rsid w:val="008440BC"/>
    <w:pPr>
      <w:numPr>
        <w:ilvl w:val="1"/>
      </w:numPr>
    </w:pPr>
    <w:rPr>
      <w:color w:val="5A5A5A" w:themeColor="text1" w:themeTint="A5"/>
      <w:spacing w:val="15"/>
    </w:rPr>
  </w:style>
  <w:style w:type="character" w:customStyle="1" w:styleId="af5">
    <w:name w:val="副标题 字符"/>
    <w:basedOn w:val="a0"/>
    <w:link w:val="af4"/>
    <w:uiPriority w:val="11"/>
    <w:rsid w:val="008440BC"/>
    <w:rPr>
      <w:color w:val="5A5A5A" w:themeColor="text1" w:themeTint="A5"/>
      <w:spacing w:val="15"/>
    </w:rPr>
  </w:style>
  <w:style w:type="character" w:styleId="af6">
    <w:name w:val="Strong"/>
    <w:basedOn w:val="a0"/>
    <w:uiPriority w:val="22"/>
    <w:qFormat/>
    <w:rsid w:val="008440BC"/>
    <w:rPr>
      <w:b/>
      <w:bCs/>
      <w:color w:val="auto"/>
    </w:rPr>
  </w:style>
  <w:style w:type="character" w:styleId="af7">
    <w:name w:val="Emphasis"/>
    <w:basedOn w:val="a0"/>
    <w:uiPriority w:val="20"/>
    <w:qFormat/>
    <w:rsid w:val="008440BC"/>
    <w:rPr>
      <w:i/>
      <w:iCs/>
      <w:color w:val="auto"/>
    </w:rPr>
  </w:style>
  <w:style w:type="paragraph" w:styleId="af8">
    <w:name w:val="No Spacing"/>
    <w:uiPriority w:val="1"/>
    <w:qFormat/>
    <w:rsid w:val="008440BC"/>
    <w:pPr>
      <w:spacing w:after="0" w:line="240" w:lineRule="auto"/>
    </w:pPr>
  </w:style>
  <w:style w:type="paragraph" w:styleId="af9">
    <w:name w:val="Quote"/>
    <w:basedOn w:val="a"/>
    <w:next w:val="a"/>
    <w:link w:val="afa"/>
    <w:uiPriority w:val="29"/>
    <w:qFormat/>
    <w:rsid w:val="008440BC"/>
    <w:pPr>
      <w:spacing w:before="200"/>
      <w:ind w:left="864" w:right="864"/>
    </w:pPr>
    <w:rPr>
      <w:i/>
      <w:iCs/>
      <w:color w:val="404040" w:themeColor="text1" w:themeTint="BF"/>
    </w:rPr>
  </w:style>
  <w:style w:type="character" w:customStyle="1" w:styleId="afa">
    <w:name w:val="引用 字符"/>
    <w:basedOn w:val="a0"/>
    <w:link w:val="af9"/>
    <w:uiPriority w:val="29"/>
    <w:rsid w:val="008440BC"/>
    <w:rPr>
      <w:i/>
      <w:iCs/>
      <w:color w:val="404040" w:themeColor="text1" w:themeTint="BF"/>
    </w:rPr>
  </w:style>
  <w:style w:type="paragraph" w:styleId="afb">
    <w:name w:val="Intense Quote"/>
    <w:basedOn w:val="a"/>
    <w:next w:val="a"/>
    <w:link w:val="afc"/>
    <w:uiPriority w:val="30"/>
    <w:qFormat/>
    <w:rsid w:val="008440B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c">
    <w:name w:val="明显引用 字符"/>
    <w:basedOn w:val="a0"/>
    <w:link w:val="afb"/>
    <w:uiPriority w:val="30"/>
    <w:rsid w:val="008440BC"/>
    <w:rPr>
      <w:i/>
      <w:iCs/>
      <w:color w:val="4F81BD" w:themeColor="accent1"/>
    </w:rPr>
  </w:style>
  <w:style w:type="character" w:styleId="afd">
    <w:name w:val="Subtle Emphasis"/>
    <w:basedOn w:val="a0"/>
    <w:uiPriority w:val="19"/>
    <w:qFormat/>
    <w:rsid w:val="008440BC"/>
    <w:rPr>
      <w:i/>
      <w:iCs/>
      <w:color w:val="404040" w:themeColor="text1" w:themeTint="BF"/>
    </w:rPr>
  </w:style>
  <w:style w:type="character" w:styleId="afe">
    <w:name w:val="Intense Emphasis"/>
    <w:basedOn w:val="a0"/>
    <w:uiPriority w:val="21"/>
    <w:qFormat/>
    <w:rsid w:val="008440BC"/>
    <w:rPr>
      <w:i/>
      <w:iCs/>
      <w:color w:val="4F81BD" w:themeColor="accent1"/>
    </w:rPr>
  </w:style>
  <w:style w:type="character" w:styleId="aff">
    <w:name w:val="Subtle Reference"/>
    <w:basedOn w:val="a0"/>
    <w:uiPriority w:val="31"/>
    <w:qFormat/>
    <w:rsid w:val="008440BC"/>
    <w:rPr>
      <w:smallCaps/>
      <w:color w:val="404040" w:themeColor="text1" w:themeTint="BF"/>
    </w:rPr>
  </w:style>
  <w:style w:type="character" w:styleId="aff0">
    <w:name w:val="Intense Reference"/>
    <w:basedOn w:val="a0"/>
    <w:uiPriority w:val="32"/>
    <w:qFormat/>
    <w:rsid w:val="008440BC"/>
    <w:rPr>
      <w:b/>
      <w:bCs/>
      <w:smallCaps/>
      <w:color w:val="4F81BD" w:themeColor="accent1"/>
      <w:spacing w:val="5"/>
    </w:rPr>
  </w:style>
  <w:style w:type="character" w:styleId="aff1">
    <w:name w:val="Book Title"/>
    <w:basedOn w:val="a0"/>
    <w:uiPriority w:val="33"/>
    <w:qFormat/>
    <w:rsid w:val="008440BC"/>
    <w:rPr>
      <w:b/>
      <w:bCs/>
      <w:i/>
      <w:iCs/>
      <w:spacing w:val="5"/>
    </w:rPr>
  </w:style>
  <w:style w:type="paragraph" w:customStyle="1" w:styleId="1">
    <w:name w:val="样式1"/>
    <w:basedOn w:val="10"/>
    <w:link w:val="12"/>
    <w:rsid w:val="00A9405B"/>
    <w:pPr>
      <w:numPr>
        <w:numId w:val="10"/>
      </w:numPr>
      <w:spacing w:before="48"/>
    </w:pPr>
    <w:rPr>
      <w:rFonts w:ascii="Times New Roman" w:eastAsia="黑体" w:hAnsi="Times New Roman"/>
      <w:color w:val="auto"/>
      <w:sz w:val="30"/>
      <w:szCs w:val="30"/>
    </w:rPr>
  </w:style>
  <w:style w:type="paragraph" w:customStyle="1" w:styleId="2">
    <w:name w:val="样式2"/>
    <w:basedOn w:val="20"/>
    <w:link w:val="22"/>
    <w:rsid w:val="00A9405B"/>
    <w:pPr>
      <w:numPr>
        <w:ilvl w:val="1"/>
        <w:numId w:val="10"/>
      </w:numPr>
    </w:pPr>
    <w:rPr>
      <w:rFonts w:ascii="Times New Roman" w:eastAsia="黑体" w:hAnsi="Times New Roman"/>
      <w:color w:val="auto"/>
    </w:rPr>
  </w:style>
  <w:style w:type="character" w:customStyle="1" w:styleId="12">
    <w:name w:val="样式1 字符"/>
    <w:basedOn w:val="11"/>
    <w:link w:val="1"/>
    <w:rsid w:val="00A9405B"/>
    <w:rPr>
      <w:rFonts w:ascii="Times New Roman" w:eastAsia="黑体" w:hAnsi="Times New Roman" w:cstheme="majorBidi"/>
      <w:color w:val="365F91" w:themeColor="accent1" w:themeShade="BF"/>
      <w:sz w:val="30"/>
      <w:szCs w:val="30"/>
    </w:rPr>
  </w:style>
  <w:style w:type="character" w:styleId="aff2">
    <w:name w:val="Placeholder Text"/>
    <w:basedOn w:val="a0"/>
    <w:uiPriority w:val="99"/>
    <w:semiHidden/>
    <w:rsid w:val="00592A01"/>
    <w:rPr>
      <w:color w:val="808080"/>
    </w:rPr>
  </w:style>
  <w:style w:type="character" w:customStyle="1" w:styleId="22">
    <w:name w:val="样式2 字符"/>
    <w:basedOn w:val="21"/>
    <w:link w:val="2"/>
    <w:rsid w:val="00A9405B"/>
    <w:rPr>
      <w:rFonts w:ascii="Times New Roman" w:eastAsia="黑体" w:hAnsi="Times New Roman" w:cstheme="majorBidi"/>
      <w:color w:val="365F91" w:themeColor="accent1" w:themeShade="BF"/>
      <w:sz w:val="28"/>
      <w:szCs w:val="28"/>
    </w:rPr>
  </w:style>
  <w:style w:type="paragraph" w:styleId="aff3">
    <w:name w:val="List Paragraph"/>
    <w:basedOn w:val="a"/>
    <w:uiPriority w:val="34"/>
    <w:qFormat/>
    <w:rsid w:val="003F68C9"/>
    <w:pPr>
      <w:ind w:firstLineChars="200" w:firstLine="420"/>
    </w:pPr>
  </w:style>
  <w:style w:type="paragraph" w:customStyle="1" w:styleId="3">
    <w:name w:val="样式3"/>
    <w:basedOn w:val="30"/>
    <w:link w:val="32"/>
    <w:rsid w:val="006C0EEE"/>
    <w:pPr>
      <w:numPr>
        <w:ilvl w:val="2"/>
        <w:numId w:val="10"/>
      </w:numPr>
    </w:pPr>
    <w:rPr>
      <w:rFonts w:ascii="Times New Roman" w:eastAsia="黑体" w:hAnsi="Times New Roman" w:cs="Times New Roman"/>
      <w:color w:val="auto"/>
    </w:rPr>
  </w:style>
  <w:style w:type="paragraph" w:customStyle="1" w:styleId="4">
    <w:name w:val="样式4"/>
    <w:basedOn w:val="40"/>
    <w:link w:val="42"/>
    <w:rsid w:val="00B71FC5"/>
    <w:pPr>
      <w:numPr>
        <w:ilvl w:val="3"/>
        <w:numId w:val="10"/>
      </w:numPr>
      <w:spacing w:before="48" w:after="48"/>
    </w:pPr>
    <w:rPr>
      <w:rFonts w:ascii="Times New Roman" w:eastAsia="黑体" w:hAnsi="Times New Roman"/>
      <w:i w:val="0"/>
    </w:rPr>
  </w:style>
  <w:style w:type="character" w:customStyle="1" w:styleId="32">
    <w:name w:val="样式3 字符"/>
    <w:basedOn w:val="31"/>
    <w:link w:val="3"/>
    <w:rsid w:val="006C0EEE"/>
    <w:rPr>
      <w:rFonts w:ascii="Times New Roman" w:eastAsia="黑体" w:hAnsi="Times New Roman" w:cs="Times New Roman"/>
      <w:color w:val="244061" w:themeColor="accent1" w:themeShade="80"/>
      <w:sz w:val="24"/>
      <w:szCs w:val="24"/>
    </w:rPr>
  </w:style>
  <w:style w:type="character" w:customStyle="1" w:styleId="42">
    <w:name w:val="样式4 字符"/>
    <w:basedOn w:val="41"/>
    <w:link w:val="4"/>
    <w:rsid w:val="00B71FC5"/>
    <w:rPr>
      <w:rFonts w:ascii="Times New Roman" w:eastAsia="黑体" w:hAnsi="Times New Roman"/>
      <w:i w:val="0"/>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24268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B7A8A-1358-44D0-8CB9-11E3B4BB1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22</Pages>
  <Words>1730</Words>
  <Characters>9867</Characters>
  <Application>Microsoft Office Word</Application>
  <DocSecurity>0</DocSecurity>
  <PresentationFormat/>
  <Lines>82</Lines>
  <Paragraphs>23</Paragraphs>
  <Slides>0</Slides>
  <Notes>0</Notes>
  <HiddenSlides>0</HiddenSlides>
  <MMClips>0</MMClips>
  <ScaleCrop>false</ScaleCrop>
  <Company>hit</Company>
  <LinksUpToDate>false</LinksUpToDate>
  <CharactersWithSpaces>11574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《单片机原理及接口技术B》实验报告模板</dc:title>
  <dc:creator>JinTao</dc:creator>
  <cp:lastModifiedBy>李 赫</cp:lastModifiedBy>
  <cp:revision>234</cp:revision>
  <cp:lastPrinted>2016-03-31T07:06:00Z</cp:lastPrinted>
  <dcterms:created xsi:type="dcterms:W3CDTF">2023-05-02T04:32:00Z</dcterms:created>
  <dcterms:modified xsi:type="dcterms:W3CDTF">2023-06-15T20:52:00Z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2052-9.1.0.4047</vt:lpwstr>
  </property>
  <property fmtid="{D5CDD505-2E9C-101B-9397-08002B2CF9AE}" pid="3" name="MTUseMTPrefs">
    <vt:lpwstr>1</vt:lpwstr>
  </property>
  <property fmtid="{D5CDD505-2E9C-101B-9397-08002B2CF9AE}" pid="4" name="MTEquationNumber2">
    <vt:lpwstr>(#S1.#E1)</vt:lpwstr>
  </property>
  <property fmtid="{D5CDD505-2E9C-101B-9397-08002B2CF9AE}" pid="5" name="MTWinEqns">
    <vt:bool>true</vt:bool>
  </property>
  <property fmtid="{D5CDD505-2E9C-101B-9397-08002B2CF9AE}" pid="6" name="MTEquationSection">
    <vt:lpwstr>1</vt:lpwstr>
  </property>
</Properties>
</file>